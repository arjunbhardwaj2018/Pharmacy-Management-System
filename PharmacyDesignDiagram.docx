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right"/>
      </w:pPr>
      <w:r>
        <w:rPr>
          <w:sz w:val="22"/>
        </w:rPr>
        <mc:AlternateContent>
          <mc:Choice Requires="wps">
            <w:drawing>
              <wp:anchor distT="0" distB="0" distL="114300" distR="114300" simplePos="0" relativeHeight="251669504" behindDoc="0" locked="0" layoutInCell="1" allowOverlap="1">
                <wp:simplePos x="0" y="0"/>
                <wp:positionH relativeFrom="column">
                  <wp:posOffset>-34925</wp:posOffset>
                </wp:positionH>
                <wp:positionV relativeFrom="paragraph">
                  <wp:posOffset>-24130</wp:posOffset>
                </wp:positionV>
                <wp:extent cx="5264150" cy="38100"/>
                <wp:effectExtent l="33655" t="29845" r="36195" b="84455"/>
                <wp:wrapNone/>
                <wp:docPr id="30" name="Straight Connector 30"/>
                <wp:cNvGraphicFramePr/>
                <a:graphic xmlns:a="http://schemas.openxmlformats.org/drawingml/2006/main">
                  <a:graphicData uri="http://schemas.microsoft.com/office/word/2010/wordprocessingShape">
                    <wps:wsp>
                      <wps:cNvCnPr/>
                      <wps:spPr>
                        <a:xfrm>
                          <a:off x="2574925" y="690245"/>
                          <a:ext cx="5264150"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75pt;margin-top:-1.9pt;height:3pt;width:414.5pt;z-index:251669504;mso-width-relative:page;mso-height-relative:page;" filled="f" stroked="t" coordsize="21600,21600" o:gfxdata="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euy3R1AAAAAcB&#10;AAAPAAAAAAAAAAEAIAAAACIAAABkcnMvZG93bnJldi54bWxQSwECFAAUAAAACACHTuJAAoZG/h8C&#10;AABbBAAADgAAAAAAAAABACAAAAAjAQAAZHJzL2Uyb0RvYy54bWxQSwUGAAAAAAYABgBZAQAAtAUA&#10;AAAA&#10;">
                <v:fill on="f" focussize="0,0"/>
                <v:stroke weight="3pt" color="#000000 [3200]" joinstyle="round"/>
                <v:imagedata o:title=""/>
                <o:lock v:ext="edit" aspectratio="f"/>
                <v:shadow on="t" color="#000000" opacity="22937f" offset="0pt,1.81102362204724pt" origin="0f,32768f" matrix="65536f,0f,0f,65536f"/>
              </v:line>
            </w:pict>
          </mc:Fallback>
        </mc:AlternateContent>
      </w:r>
      <w:r>
        <w:rPr>
          <w:b/>
          <w:bCs/>
        </w:rPr>
        <w:drawing>
          <wp:anchor distT="114300" distB="114300" distL="114300" distR="114300" simplePos="0" relativeHeight="251668480" behindDoc="0" locked="0" layoutInCell="1" allowOverlap="1">
            <wp:simplePos x="0" y="0"/>
            <wp:positionH relativeFrom="column">
              <wp:posOffset>292100</wp:posOffset>
            </wp:positionH>
            <wp:positionV relativeFrom="paragraph">
              <wp:posOffset>-61595</wp:posOffset>
            </wp:positionV>
            <wp:extent cx="831215" cy="986155"/>
            <wp:effectExtent l="0" t="0" r="6985" b="4445"/>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831215" cy="986155"/>
                    </a:xfrm>
                    <a:prstGeom prst="rect">
                      <a:avLst/>
                    </a:prstGeom>
                  </pic:spPr>
                </pic:pic>
              </a:graphicData>
            </a:graphic>
          </wp:anchor>
        </w:drawing>
      </w:r>
      <w:r>
        <w:rPr>
          <w:b/>
          <w:bCs/>
          <w:sz w:val="60"/>
          <w:szCs w:val="60"/>
        </w:rPr>
        <w:t>Software Requirements Specification</w:t>
      </w:r>
    </w:p>
    <w:p/>
    <w:p/>
    <w:p>
      <w:pPr>
        <w:spacing w:line="0" w:lineRule="atLeast"/>
        <w:ind w:left="8640" w:leftChars="0" w:firstLine="720" w:firstLineChars="0"/>
        <w:rPr>
          <w:rFonts w:ascii="Arial" w:hAnsi="Arial" w:eastAsia="Arial"/>
          <w:b/>
          <w:sz w:val="40"/>
        </w:rPr>
      </w:pPr>
      <w:bookmarkStart w:id="0" w:name="_heading=h.lpbm4csekyum" w:colFirst="0" w:colLast="0"/>
      <w:bookmarkEnd w:id="0"/>
      <w:bookmarkStart w:id="1" w:name="page1"/>
      <w:bookmarkEnd w:id="1"/>
      <w:r>
        <w:rPr>
          <w:rFonts w:ascii="Arial" w:hAnsi="Arial" w:eastAsia="Arial"/>
          <w:b/>
          <w:sz w:val="40"/>
        </w:rPr>
        <w:t>for</w:t>
      </w:r>
    </w:p>
    <w:p>
      <w:pPr>
        <w:spacing w:line="200" w:lineRule="exact"/>
        <w:rPr>
          <w:rFonts w:ascii="Times New Roman" w:hAnsi="Times New Roman" w:eastAsia="Times New Roman"/>
          <w:sz w:val="24"/>
        </w:rPr>
      </w:pPr>
    </w:p>
    <w:p>
      <w:pPr>
        <w:spacing w:line="296" w:lineRule="exact"/>
        <w:rPr>
          <w:rFonts w:ascii="Times New Roman" w:hAnsi="Times New Roman" w:eastAsia="Times New Roman"/>
          <w:sz w:val="24"/>
        </w:rPr>
      </w:pPr>
    </w:p>
    <w:p>
      <w:pPr>
        <w:spacing w:line="0" w:lineRule="atLeast"/>
        <w:ind w:left="1840"/>
        <w:rPr>
          <w:rFonts w:ascii="Arial" w:hAnsi="Arial" w:eastAsia="Arial"/>
          <w:b/>
          <w:sz w:val="50"/>
        </w:rPr>
      </w:pPr>
      <w:r>
        <w:rPr>
          <w:rFonts w:ascii="Arial" w:hAnsi="Arial" w:eastAsia="Arial"/>
          <w:b/>
          <w:sz w:val="50"/>
        </w:rPr>
        <w:t>2</w:t>
      </w:r>
      <w:r>
        <w:rPr>
          <w:rFonts w:hint="default" w:ascii="Arial" w:hAnsi="Arial" w:eastAsia="Arial"/>
          <w:b/>
          <w:sz w:val="50"/>
          <w:lang w:val="en-IN"/>
        </w:rPr>
        <w:t>1</w:t>
      </w:r>
      <w:bookmarkStart w:id="38" w:name="_GoBack"/>
      <w:bookmarkEnd w:id="38"/>
      <w:r>
        <w:rPr>
          <w:rFonts w:ascii="Arial" w:hAnsi="Arial" w:eastAsia="Arial"/>
          <w:b/>
          <w:sz w:val="50"/>
        </w:rPr>
        <w:t>. Pharmacy Management System</w:t>
      </w:r>
    </w:p>
    <w:p>
      <w:pPr>
        <w:spacing w:line="200" w:lineRule="exact"/>
        <w:rPr>
          <w:rFonts w:ascii="Times New Roman" w:hAnsi="Times New Roman" w:eastAsia="Times New Roman"/>
          <w:sz w:val="24"/>
        </w:rPr>
      </w:pPr>
    </w:p>
    <w:p>
      <w:pPr>
        <w:spacing w:line="340" w:lineRule="exact"/>
        <w:rPr>
          <w:rFonts w:ascii="Times New Roman" w:hAnsi="Times New Roman" w:eastAsia="Times New Roman"/>
          <w:sz w:val="24"/>
        </w:rPr>
      </w:pPr>
    </w:p>
    <w:p>
      <w:pPr>
        <w:spacing w:line="0" w:lineRule="atLeast"/>
        <w:ind w:left="8700"/>
        <w:rPr>
          <w:rFonts w:ascii="Arial" w:hAnsi="Arial" w:eastAsia="Arial"/>
          <w:b/>
          <w:sz w:val="28"/>
        </w:rPr>
      </w:pPr>
      <w:r>
        <w:rPr>
          <w:rFonts w:ascii="Arial" w:hAnsi="Arial" w:eastAsia="Arial"/>
          <w:b/>
          <w:sz w:val="28"/>
        </w:rPr>
        <w:t>Version 0.1</w:t>
      </w:r>
    </w:p>
    <w:p>
      <w:pPr>
        <w:spacing w:line="235" w:lineRule="exact"/>
        <w:rPr>
          <w:rFonts w:ascii="Times New Roman" w:hAnsi="Times New Roman" w:eastAsia="Times New Roman"/>
          <w:sz w:val="24"/>
        </w:rPr>
      </w:pPr>
    </w:p>
    <w:p>
      <w:pPr>
        <w:spacing w:line="0" w:lineRule="atLeast"/>
        <w:ind w:firstLine="8104" w:firstLineChars="2250"/>
        <w:rPr>
          <w:rFonts w:ascii="Arial" w:hAnsi="Arial" w:eastAsia="Arial"/>
          <w:b/>
          <w:sz w:val="32"/>
        </w:rPr>
      </w:pPr>
      <w:r>
        <w:rPr>
          <w:rFonts w:ascii="Arial" w:hAnsi="Arial" w:eastAsia="Arial"/>
          <w:b/>
          <w:sz w:val="36"/>
          <w:szCs w:val="24"/>
        </w:rPr>
        <w:t>Prepared by</w:t>
      </w: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302" w:lineRule="exact"/>
        <w:rPr>
          <w:rFonts w:ascii="Times New Roman" w:hAnsi="Times New Roman" w:eastAsia="Times New Roman"/>
          <w:sz w:val="24"/>
        </w:rPr>
      </w:pPr>
    </w:p>
    <w:p>
      <w:pPr>
        <w:tabs>
          <w:tab w:val="left" w:pos="4980"/>
        </w:tabs>
        <w:spacing w:line="0" w:lineRule="atLeast"/>
        <w:ind w:left="320"/>
        <w:rPr>
          <w:rFonts w:ascii="Arial" w:hAnsi="Arial" w:eastAsia="Arial"/>
          <w:b/>
          <w:sz w:val="24"/>
        </w:rPr>
      </w:pPr>
      <w:r>
        <w:rPr>
          <w:rFonts w:ascii="Arial" w:hAnsi="Arial" w:eastAsia="Arial"/>
          <w:b/>
          <w:sz w:val="28"/>
        </w:rPr>
        <w:t>Student Roll Number:</w:t>
      </w:r>
      <w:r>
        <w:rPr>
          <w:rFonts w:ascii="Arial" w:hAnsi="Arial" w:eastAsia="Arial"/>
          <w:b/>
          <w:sz w:val="24"/>
        </w:rPr>
        <w:t xml:space="preserve"> M210670CA</w:t>
      </w:r>
      <w:r>
        <w:rPr>
          <w:rFonts w:ascii="Arial" w:hAnsi="Arial" w:eastAsia="Arial"/>
          <w:b/>
          <w:sz w:val="28"/>
        </w:rPr>
        <w:tab/>
      </w:r>
      <w:r>
        <w:rPr>
          <w:rFonts w:ascii="Arial" w:hAnsi="Arial" w:eastAsia="Arial"/>
          <w:b/>
          <w:sz w:val="28"/>
        </w:rPr>
        <w:t>Student Name:</w:t>
      </w:r>
      <w:r>
        <w:rPr>
          <w:rFonts w:ascii="Arial" w:hAnsi="Arial" w:eastAsia="Arial"/>
          <w:b/>
          <w:sz w:val="24"/>
        </w:rPr>
        <w:t xml:space="preserve"> Dikshant Bisht</w:t>
      </w:r>
    </w:p>
    <w:p>
      <w:pPr>
        <w:spacing w:line="139" w:lineRule="exact"/>
        <w:rPr>
          <w:rFonts w:ascii="Times New Roman" w:hAnsi="Times New Roman" w:eastAsia="Times New Roman"/>
          <w:sz w:val="24"/>
        </w:rPr>
      </w:pPr>
    </w:p>
    <w:p>
      <w:pPr>
        <w:tabs>
          <w:tab w:val="left" w:pos="4940"/>
        </w:tabs>
        <w:spacing w:line="0" w:lineRule="atLeast"/>
        <w:ind w:left="300"/>
        <w:rPr>
          <w:rFonts w:ascii="Arial" w:hAnsi="Arial" w:eastAsia="Arial"/>
          <w:b/>
          <w:sz w:val="24"/>
        </w:rPr>
      </w:pPr>
      <w:r>
        <w:rPr>
          <w:rFonts w:ascii="Arial" w:hAnsi="Arial" w:eastAsia="Arial"/>
          <w:b/>
          <w:sz w:val="28"/>
        </w:rPr>
        <w:t>Student Roll Number:</w:t>
      </w:r>
      <w:r>
        <w:rPr>
          <w:rFonts w:ascii="Arial" w:hAnsi="Arial" w:eastAsia="Arial"/>
          <w:b/>
          <w:sz w:val="24"/>
        </w:rPr>
        <w:t xml:space="preserve"> M210683CA</w:t>
      </w:r>
      <w:r>
        <w:rPr>
          <w:rFonts w:ascii="Arial" w:hAnsi="Arial" w:eastAsia="Arial"/>
          <w:b/>
          <w:sz w:val="28"/>
        </w:rPr>
        <w:tab/>
      </w:r>
      <w:r>
        <w:rPr>
          <w:rFonts w:ascii="Arial" w:hAnsi="Arial" w:eastAsia="Arial"/>
          <w:b/>
          <w:sz w:val="28"/>
        </w:rPr>
        <w:t>Student Name:</w:t>
      </w:r>
      <w:r>
        <w:rPr>
          <w:rFonts w:ascii="Arial" w:hAnsi="Arial" w:eastAsia="Arial"/>
          <w:b/>
          <w:sz w:val="24"/>
        </w:rPr>
        <w:t xml:space="preserve"> Arjun Nandlal Bhardwaj</w:t>
      </w:r>
    </w:p>
    <w:p>
      <w:pPr>
        <w:spacing w:line="139" w:lineRule="exact"/>
        <w:rPr>
          <w:rFonts w:ascii="Times New Roman" w:hAnsi="Times New Roman" w:eastAsia="Times New Roman"/>
          <w:sz w:val="24"/>
        </w:rPr>
      </w:pPr>
    </w:p>
    <w:p>
      <w:pPr>
        <w:tabs>
          <w:tab w:val="left" w:pos="4580"/>
        </w:tabs>
        <w:spacing w:line="0" w:lineRule="atLeast"/>
        <w:ind w:firstLine="280" w:firstLineChars="100"/>
        <w:rPr>
          <w:rFonts w:ascii="Arial" w:hAnsi="Arial" w:eastAsia="Arial"/>
          <w:b/>
          <w:sz w:val="24"/>
        </w:rPr>
      </w:pPr>
      <w:r>
        <w:rPr>
          <w:rFonts w:ascii="Arial" w:hAnsi="Arial" w:eastAsia="Arial"/>
          <w:b/>
          <w:sz w:val="28"/>
        </w:rPr>
        <w:t>Student Roll Number:</w:t>
      </w:r>
      <w:r>
        <w:rPr>
          <w:rFonts w:ascii="Arial" w:hAnsi="Arial" w:eastAsia="Arial"/>
          <w:b/>
          <w:sz w:val="24"/>
        </w:rPr>
        <w:t xml:space="preserve"> M210702CA</w:t>
      </w:r>
      <w:r>
        <w:rPr>
          <w:rFonts w:hint="default" w:ascii="Arial" w:hAnsi="Arial" w:eastAsia="Arial"/>
          <w:b/>
          <w:sz w:val="24"/>
          <w:lang w:val="en-IN"/>
        </w:rPr>
        <w:t xml:space="preserve">      </w:t>
      </w:r>
      <w:r>
        <w:rPr>
          <w:rFonts w:ascii="Arial" w:hAnsi="Arial" w:eastAsia="Arial"/>
          <w:b/>
          <w:sz w:val="28"/>
        </w:rPr>
        <w:t>Student Name:</w:t>
      </w:r>
      <w:r>
        <w:rPr>
          <w:rFonts w:ascii="Arial" w:hAnsi="Arial" w:eastAsia="Arial"/>
          <w:b/>
          <w:sz w:val="24"/>
        </w:rPr>
        <w:t xml:space="preserve"> Shivam Kumar Jha</w:t>
      </w: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5" w:lineRule="exact"/>
        <w:rPr>
          <w:rFonts w:ascii="Times New Roman" w:hAnsi="Times New Roman" w:eastAsia="Times New Roman"/>
          <w:sz w:val="24"/>
        </w:rPr>
      </w:pPr>
    </w:p>
    <w:p>
      <w:pPr>
        <w:spacing w:line="0" w:lineRule="atLeast"/>
        <w:ind w:left="2340"/>
        <w:rPr>
          <w:rFonts w:ascii="Arial" w:hAnsi="Arial" w:eastAsia="Arial"/>
          <w:b/>
          <w:sz w:val="28"/>
        </w:rPr>
      </w:pPr>
      <w:r>
        <w:rPr>
          <w:rFonts w:ascii="Arial" w:hAnsi="Arial" w:eastAsia="Arial"/>
          <w:b/>
          <w:sz w:val="28"/>
        </w:rPr>
        <w:t>Project Owner: Neethu Ma’am</w:t>
      </w:r>
    </w:p>
    <w:p>
      <w:pPr>
        <w:spacing w:line="160" w:lineRule="exact"/>
        <w:rPr>
          <w:rFonts w:ascii="Times New Roman" w:hAnsi="Times New Roman" w:eastAsia="Times New Roman"/>
          <w:sz w:val="24"/>
        </w:rPr>
      </w:pPr>
    </w:p>
    <w:p>
      <w:pPr>
        <w:spacing w:line="0" w:lineRule="atLeast"/>
        <w:ind w:left="3280"/>
        <w:rPr>
          <w:rFonts w:ascii="Arial" w:hAnsi="Arial" w:eastAsia="Arial"/>
          <w:b/>
          <w:sz w:val="24"/>
        </w:rPr>
      </w:pPr>
      <w:r>
        <w:rPr>
          <w:rFonts w:ascii="Arial" w:hAnsi="Arial" w:eastAsia="Arial"/>
          <w:b/>
          <w:sz w:val="28"/>
        </w:rPr>
        <w:t>Course:</w:t>
      </w:r>
      <w:r>
        <w:rPr>
          <w:rFonts w:ascii="Arial" w:hAnsi="Arial" w:eastAsia="Arial"/>
          <w:b/>
          <w:sz w:val="24"/>
        </w:rPr>
        <w:t xml:space="preserve"> CS4097D Object Oriented Systems Laboratory</w:t>
      </w:r>
    </w:p>
    <w:p>
      <w:pPr>
        <w:spacing w:line="355" w:lineRule="exact"/>
        <w:rPr>
          <w:rFonts w:ascii="Times New Roman" w:hAnsi="Times New Roman" w:eastAsia="Times New Roman"/>
          <w:sz w:val="24"/>
        </w:rPr>
      </w:pPr>
    </w:p>
    <w:p>
      <w:pPr>
        <w:spacing w:line="0" w:lineRule="atLeast"/>
        <w:ind w:left="3700"/>
        <w:rPr>
          <w:rFonts w:ascii="Arial" w:hAnsi="Arial" w:eastAsia="Arial"/>
          <w:b/>
          <w:sz w:val="22"/>
        </w:rPr>
      </w:pPr>
      <w:r>
        <w:rPr>
          <w:rFonts w:ascii="Arial" w:hAnsi="Arial" w:eastAsia="Arial"/>
          <w:b/>
          <w:sz w:val="28"/>
        </w:rPr>
        <w:t>Date:</w:t>
      </w:r>
      <w:r>
        <w:rPr>
          <w:rFonts w:ascii="Arial" w:hAnsi="Arial" w:eastAsia="Arial"/>
          <w:b/>
          <w:sz w:val="22"/>
        </w:rPr>
        <w:t xml:space="preserve"> 7-11-2022</w:t>
      </w: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333" w:lineRule="exact"/>
        <w:rPr>
          <w:rFonts w:ascii="Times New Roman" w:hAnsi="Times New Roman" w:eastAsia="Times New Roman"/>
          <w:sz w:val="24"/>
        </w:rPr>
      </w:pPr>
    </w:p>
    <w:p>
      <w:pPr>
        <w:spacing w:line="333" w:lineRule="exact"/>
        <w:rPr>
          <w:rFonts w:ascii="Arial" w:hAnsi="Arial" w:eastAsia="Arial"/>
          <w:sz w:val="24"/>
        </w:rPr>
      </w:pP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t/>
      </w:r>
      <w:r>
        <w:rPr>
          <w:rFonts w:hint="default" w:ascii="Times New Roman" w:hAnsi="Times New Roman" w:eastAsia="Times New Roman"/>
          <w:sz w:val="24"/>
          <w:lang w:val="en-IN"/>
        </w:rPr>
        <w:tab/>
      </w:r>
      <w:r>
        <w:rPr>
          <w:rFonts w:hint="default" w:ascii="Arial" w:hAnsi="Arial" w:eastAsia="Times New Roman" w:cs="Arial"/>
          <w:sz w:val="21"/>
          <w:szCs w:val="20"/>
          <w:lang w:val="en-IN"/>
        </w:rPr>
        <w:t>1</w:t>
      </w:r>
    </w:p>
    <w:p>
      <w:pPr>
        <w:spacing w:line="0" w:lineRule="atLeast"/>
        <w:ind w:left="10060"/>
        <w:rPr>
          <w:rFonts w:ascii="Arial" w:hAnsi="Arial" w:eastAsia="Arial"/>
          <w:sz w:val="24"/>
        </w:rPr>
        <w:sectPr>
          <w:pgSz w:w="12240" w:h="15840"/>
          <w:pgMar w:top="1440" w:right="1060" w:bottom="636" w:left="980" w:header="0" w:footer="0" w:gutter="0"/>
          <w:cols w:equalWidth="0" w:num="1">
            <w:col w:w="10200"/>
          </w:cols>
          <w:docGrid w:linePitch="360" w:charSpace="0"/>
        </w:sectPr>
      </w:pPr>
    </w:p>
    <w:p>
      <w:pPr>
        <w:spacing w:line="200" w:lineRule="exact"/>
        <w:rPr>
          <w:rFonts w:ascii="Times New Roman" w:hAnsi="Times New Roman" w:eastAsia="Times New Roman"/>
        </w:rPr>
      </w:pPr>
      <w:bookmarkStart w:id="2" w:name="page2"/>
      <w:bookmarkEnd w:id="2"/>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6" w:lineRule="exact"/>
        <w:rPr>
          <w:rFonts w:ascii="Times New Roman" w:hAnsi="Times New Roman" w:eastAsia="Times New Roman"/>
        </w:rPr>
      </w:pPr>
    </w:p>
    <w:tbl>
      <w:tblPr>
        <w:tblStyle w:val="9"/>
        <w:tblW w:w="0" w:type="auto"/>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0"/>
        <w:gridCol w:w="7840"/>
        <w:gridCol w:w="1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8200" w:type="dxa"/>
            <w:gridSpan w:val="2"/>
            <w:shd w:val="clear" w:color="auto" w:fill="auto"/>
            <w:noWrap w:val="0"/>
            <w:vAlign w:val="bottom"/>
          </w:tcPr>
          <w:p>
            <w:pPr>
              <w:spacing w:line="0" w:lineRule="atLeast"/>
              <w:rPr>
                <w:rFonts w:ascii="Arial" w:hAnsi="Arial" w:eastAsia="Arial"/>
                <w:b/>
                <w:sz w:val="24"/>
              </w:rPr>
            </w:pPr>
            <w:r>
              <w:rPr>
                <w:rFonts w:ascii="Times New Roman" w:hAnsi="Times New Roman" w:eastAsia="Times New Roman"/>
                <w:b/>
                <w:sz w:val="24"/>
              </w:rPr>
              <w:t>1</w:t>
            </w:r>
            <w:r>
              <w:rPr>
                <w:rFonts w:ascii="Arial" w:hAnsi="Arial" w:eastAsia="Arial"/>
                <w:b/>
                <w:sz w:val="24"/>
              </w:rPr>
              <w:t xml:space="preserve"> Introduction</w:t>
            </w:r>
          </w:p>
        </w:tc>
        <w:tc>
          <w:tcPr>
            <w:tcW w:w="1760" w:type="dxa"/>
            <w:shd w:val="clear" w:color="auto" w:fill="auto"/>
            <w:noWrap w:val="0"/>
            <w:vAlign w:val="bottom"/>
          </w:tcPr>
          <w:p>
            <w:pPr>
              <w:spacing w:line="0" w:lineRule="atLeast"/>
              <w:ind w:left="1360"/>
              <w:rPr>
                <w:rFonts w:hint="default" w:ascii="Arial" w:hAnsi="Arial" w:eastAsia="Arial"/>
                <w:sz w:val="24"/>
                <w:lang w:val="en-IN"/>
              </w:rPr>
            </w:pPr>
            <w:r>
              <w:rPr>
                <w:rFonts w:hint="default" w:ascii="Arial" w:hAnsi="Arial" w:eastAsia="Arial"/>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1.1</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Document Purpose</w:t>
            </w:r>
          </w:p>
        </w:tc>
        <w:tc>
          <w:tcPr>
            <w:tcW w:w="1760" w:type="dxa"/>
            <w:shd w:val="clear" w:color="auto" w:fill="auto"/>
            <w:noWrap w:val="0"/>
            <w:vAlign w:val="bottom"/>
          </w:tcPr>
          <w:p>
            <w:pPr>
              <w:spacing w:line="0" w:lineRule="atLeast"/>
              <w:ind w:left="1360"/>
              <w:rPr>
                <w:rFonts w:hint="default" w:ascii="Arial" w:hAnsi="Arial" w:eastAsia="Arial"/>
                <w:sz w:val="24"/>
                <w:lang w:val="en-IN"/>
              </w:rPr>
            </w:pPr>
            <w:r>
              <w:rPr>
                <w:rFonts w:hint="default" w:ascii="Arial" w:hAnsi="Arial" w:eastAsia="Arial"/>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1.2</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Product Scope</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1.3</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Definitions, Acronyms and Abbreviations</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1.4</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Document Conventions</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1.5</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References and Acknowledgments</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9" w:hRule="atLeast"/>
        </w:trPr>
        <w:tc>
          <w:tcPr>
            <w:tcW w:w="8200" w:type="dxa"/>
            <w:gridSpan w:val="2"/>
            <w:shd w:val="clear" w:color="auto" w:fill="auto"/>
            <w:noWrap w:val="0"/>
            <w:vAlign w:val="bottom"/>
          </w:tcPr>
          <w:p>
            <w:pPr>
              <w:spacing w:line="0" w:lineRule="atLeast"/>
              <w:rPr>
                <w:rFonts w:ascii="Arial" w:hAnsi="Arial" w:eastAsia="Arial"/>
                <w:b/>
                <w:sz w:val="24"/>
              </w:rPr>
            </w:pPr>
            <w:r>
              <w:rPr>
                <w:rFonts w:ascii="Times New Roman" w:hAnsi="Times New Roman" w:eastAsia="Times New Roman"/>
                <w:b/>
                <w:sz w:val="24"/>
              </w:rPr>
              <w:t>2</w:t>
            </w:r>
            <w:r>
              <w:rPr>
                <w:rFonts w:ascii="Arial" w:hAnsi="Arial" w:eastAsia="Arial"/>
                <w:b/>
                <w:sz w:val="24"/>
              </w:rPr>
              <w:t xml:space="preserve"> Overall Description</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2.1</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Product Overview</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2.2</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Product Functionality</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8200" w:type="dxa"/>
            <w:gridSpan w:val="2"/>
            <w:shd w:val="clear" w:color="auto" w:fill="auto"/>
            <w:noWrap w:val="0"/>
            <w:vAlign w:val="bottom"/>
          </w:tcPr>
          <w:p>
            <w:pPr>
              <w:spacing w:line="0" w:lineRule="atLeast"/>
              <w:rPr>
                <w:rFonts w:ascii="Arial" w:hAnsi="Arial" w:eastAsia="Arial"/>
                <w:b/>
                <w:sz w:val="24"/>
              </w:rPr>
            </w:pPr>
            <w:r>
              <w:rPr>
                <w:rFonts w:ascii="Times New Roman" w:hAnsi="Times New Roman" w:eastAsia="Times New Roman"/>
                <w:b/>
                <w:sz w:val="24"/>
              </w:rPr>
              <w:t>3</w:t>
            </w:r>
            <w:r>
              <w:rPr>
                <w:rFonts w:ascii="Arial" w:hAnsi="Arial" w:eastAsia="Arial"/>
                <w:b/>
                <w:sz w:val="24"/>
              </w:rPr>
              <w:t xml:space="preserve"> Specific Requirements</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3.1</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External Interface Requirements</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8200" w:type="dxa"/>
            <w:gridSpan w:val="2"/>
            <w:shd w:val="clear" w:color="auto" w:fill="auto"/>
            <w:noWrap w:val="0"/>
            <w:vAlign w:val="bottom"/>
          </w:tcPr>
          <w:p>
            <w:pPr>
              <w:spacing w:line="0" w:lineRule="atLeast"/>
              <w:rPr>
                <w:rFonts w:ascii="Arial" w:hAnsi="Arial" w:eastAsia="Arial"/>
                <w:sz w:val="24"/>
              </w:rPr>
            </w:pPr>
            <w:r>
              <w:rPr>
                <w:rFonts w:ascii="Times New Roman" w:hAnsi="Times New Roman" w:eastAsia="Times New Roman"/>
                <w:sz w:val="24"/>
              </w:rPr>
              <w:t>3.1.1</w:t>
            </w:r>
            <w:r>
              <w:rPr>
                <w:rFonts w:ascii="Arial" w:hAnsi="Arial" w:eastAsia="Arial"/>
                <w:sz w:val="24"/>
              </w:rPr>
              <w:t xml:space="preserve"> User Interfaces</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3.2</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Functional Requirements</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9"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3.3</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Use Case Model</w:t>
            </w:r>
          </w:p>
        </w:tc>
        <w:tc>
          <w:tcPr>
            <w:tcW w:w="1760" w:type="dxa"/>
            <w:shd w:val="clear" w:color="auto" w:fill="auto"/>
            <w:noWrap w:val="0"/>
            <w:vAlign w:val="bottom"/>
          </w:tcPr>
          <w:p>
            <w:pPr>
              <w:spacing w:line="0" w:lineRule="atLeast"/>
              <w:jc w:val="right"/>
              <w:rPr>
                <w:rFonts w:ascii="Arial" w:hAnsi="Arial" w:eastAsia="Arial"/>
                <w:sz w:val="24"/>
              </w:rPr>
            </w:pPr>
            <w:r>
              <w:rPr>
                <w:rFonts w:ascii="Arial" w:hAnsi="Arial" w:eastAsia="Arial"/>
                <w:sz w:val="24"/>
              </w:rPr>
              <w:t>9,10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360" w:type="dxa"/>
            <w:shd w:val="clear" w:color="auto" w:fill="auto"/>
            <w:noWrap w:val="0"/>
            <w:vAlign w:val="bottom"/>
          </w:tcPr>
          <w:p>
            <w:pPr>
              <w:spacing w:line="0" w:lineRule="atLeast"/>
              <w:rPr>
                <w:rFonts w:ascii="Times New Roman" w:hAnsi="Times New Roman" w:eastAsia="Times New Roman"/>
                <w:sz w:val="24"/>
              </w:rPr>
            </w:pPr>
            <w:r>
              <w:rPr>
                <w:rFonts w:ascii="Times New Roman" w:hAnsi="Times New Roman" w:eastAsia="Times New Roman"/>
                <w:sz w:val="24"/>
              </w:rPr>
              <w:t>3.4</w:t>
            </w:r>
          </w:p>
        </w:tc>
        <w:tc>
          <w:tcPr>
            <w:tcW w:w="7840" w:type="dxa"/>
            <w:shd w:val="clear" w:color="auto" w:fill="auto"/>
            <w:noWrap w:val="0"/>
            <w:vAlign w:val="bottom"/>
          </w:tcPr>
          <w:p>
            <w:pPr>
              <w:spacing w:line="0" w:lineRule="atLeast"/>
              <w:ind w:left="60"/>
              <w:rPr>
                <w:rFonts w:ascii="Arial" w:hAnsi="Arial" w:eastAsia="Arial"/>
                <w:sz w:val="24"/>
              </w:rPr>
            </w:pPr>
            <w:r>
              <w:rPr>
                <w:rFonts w:ascii="Arial" w:hAnsi="Arial" w:eastAsia="Arial"/>
                <w:sz w:val="24"/>
              </w:rPr>
              <w:t>Flow Diagram</w:t>
            </w:r>
          </w:p>
        </w:tc>
        <w:tc>
          <w:tcPr>
            <w:tcW w:w="1760" w:type="dxa"/>
            <w:shd w:val="clear" w:color="auto" w:fill="auto"/>
            <w:noWrap w:val="0"/>
            <w:vAlign w:val="bottom"/>
          </w:tcPr>
          <w:p>
            <w:pPr>
              <w:spacing w:line="0" w:lineRule="atLeast"/>
              <w:jc w:val="right"/>
              <w:rPr>
                <w:rFonts w:ascii="Arial" w:hAnsi="Arial" w:eastAsia="Arial"/>
                <w:sz w:val="24"/>
              </w:rPr>
            </w:pPr>
            <w:r>
              <w:rPr>
                <w:rFonts w:ascii="Arial" w:hAnsi="Arial" w:eastAsia="Arial"/>
                <w:sz w:val="24"/>
              </w:rPr>
              <w:t>11,12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6" w:hRule="atLeast"/>
        </w:trPr>
        <w:tc>
          <w:tcPr>
            <w:tcW w:w="8200" w:type="dxa"/>
            <w:gridSpan w:val="2"/>
            <w:shd w:val="clear" w:color="auto" w:fill="auto"/>
            <w:noWrap w:val="0"/>
            <w:vAlign w:val="bottom"/>
          </w:tcPr>
          <w:p>
            <w:pPr>
              <w:spacing w:line="0" w:lineRule="atLeast"/>
              <w:rPr>
                <w:rFonts w:ascii="Arial" w:hAnsi="Arial" w:eastAsia="Arial"/>
                <w:sz w:val="24"/>
              </w:rPr>
            </w:pPr>
            <w:r>
              <w:rPr>
                <w:rFonts w:ascii="Times New Roman" w:hAnsi="Times New Roman" w:eastAsia="Times New Roman"/>
                <w:sz w:val="24"/>
              </w:rPr>
              <w:t>3.4.1</w:t>
            </w:r>
            <w:r>
              <w:rPr>
                <w:rFonts w:ascii="Arial" w:hAnsi="Arial" w:eastAsia="Arial"/>
                <w:sz w:val="24"/>
              </w:rPr>
              <w:t xml:space="preserve"> Use Case #1 (use case name and unique identifier – e.g. U1)</w:t>
            </w:r>
          </w:p>
        </w:tc>
        <w:tc>
          <w:tcPr>
            <w:tcW w:w="1760" w:type="dxa"/>
            <w:shd w:val="clear" w:color="auto" w:fill="auto"/>
            <w:noWrap w:val="0"/>
            <w:vAlign w:val="bottom"/>
          </w:tcPr>
          <w:p>
            <w:pPr>
              <w:spacing w:line="0" w:lineRule="atLeast"/>
              <w:ind w:left="1360"/>
              <w:rPr>
                <w:rFonts w:ascii="Arial" w:hAnsi="Arial" w:eastAsia="Arial"/>
                <w:sz w:val="24"/>
              </w:rPr>
            </w:pPr>
            <w:r>
              <w:rPr>
                <w:rFonts w:ascii="Arial" w:hAnsi="Arial" w:eastAsia="Arial"/>
                <w:sz w:val="24"/>
              </w:rPr>
              <w:t>13</w:t>
            </w:r>
          </w:p>
        </w:tc>
      </w:tr>
    </w:tbl>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5" w:lineRule="exact"/>
        <w:rPr>
          <w:rFonts w:ascii="Times New Roman" w:hAnsi="Times New Roman" w:eastAsia="Times New Roman"/>
        </w:rPr>
      </w:pPr>
    </w:p>
    <w:p>
      <w:pPr>
        <w:spacing w:line="0" w:lineRule="atLeast"/>
        <w:rPr>
          <w:rFonts w:ascii="Arial" w:hAnsi="Arial" w:eastAsia="Arial"/>
          <w:b/>
          <w:sz w:val="36"/>
        </w:rPr>
      </w:pPr>
      <w:r>
        <w:rPr>
          <w:rFonts w:ascii="Arial" w:hAnsi="Arial" w:eastAsia="Arial"/>
          <w:b/>
          <w:sz w:val="36"/>
        </w:rPr>
        <w:t>1 Introduction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6" w:lineRule="exact"/>
        <w:rPr>
          <w:rFonts w:ascii="Times New Roman" w:hAnsi="Times New Roman" w:eastAsia="Times New Roman"/>
        </w:rPr>
      </w:pPr>
    </w:p>
    <w:p>
      <w:pPr>
        <w:spacing w:line="0" w:lineRule="atLeast"/>
        <w:rPr>
          <w:rFonts w:ascii="Arial" w:hAnsi="Arial" w:eastAsia="Arial"/>
          <w:b/>
          <w:sz w:val="28"/>
        </w:rPr>
      </w:pPr>
      <w:r>
        <w:rPr>
          <w:rFonts w:ascii="Arial" w:hAnsi="Arial" w:eastAsia="Arial"/>
          <w:b/>
          <w:sz w:val="28"/>
        </w:rPr>
        <w:t>1.1  Document Purpose</w:t>
      </w:r>
    </w:p>
    <w:p>
      <w:pPr>
        <w:spacing w:line="257" w:lineRule="exact"/>
        <w:rPr>
          <w:rFonts w:ascii="Times New Roman" w:hAnsi="Times New Roman" w:eastAsia="Times New Roman"/>
        </w:rPr>
      </w:pPr>
    </w:p>
    <w:p>
      <w:pPr>
        <w:spacing w:line="247" w:lineRule="auto"/>
        <w:ind w:hanging="9"/>
        <w:rPr>
          <w:rFonts w:ascii="Arial" w:hAnsi="Arial" w:eastAsia="Arial"/>
          <w:sz w:val="24"/>
        </w:rPr>
      </w:pPr>
      <w:r>
        <w:rPr>
          <w:rFonts w:ascii="Arial" w:hAnsi="Arial" w:eastAsia="Arial"/>
          <w:sz w:val="24"/>
        </w:rPr>
        <w:t>This document presents the Software Requirement Specification (SRS) for the Pharmacy Management System(PMS), which is built for the sake of ensuring effective and clear data saving and manipulating as well as neat work on the pharmacy medical products. This refers the PMS project highly minimize time and resource by which, searching the medicine data you can get the data and bill generation in quickest time . And almost the resources are wise used since most actions are done on the pharmacy system. Some of the resources minimized include paper, manpower and related things. The other thing is for storing data's in secure way. All requirements specified here are high priority and committed for release 1.0.</w:t>
      </w:r>
    </w:p>
    <w:p>
      <w:pPr>
        <w:spacing w:line="95" w:lineRule="exact"/>
        <w:rPr>
          <w:rFonts w:ascii="Times New Roman" w:hAnsi="Times New Roman" w:eastAsia="Times New Roman"/>
        </w:rPr>
      </w:pPr>
    </w:p>
    <w:p>
      <w:pPr>
        <w:spacing w:line="0" w:lineRule="atLeast"/>
        <w:ind w:right="-99"/>
        <w:jc w:val="center"/>
        <w:rPr>
          <w:rFonts w:ascii="Times New Roman" w:hAnsi="Times New Roman" w:eastAsia="Times New Roman"/>
          <w:b/>
          <w:i/>
        </w:rPr>
      </w:pPr>
      <w:r>
        <w:rPr>
          <w:rFonts w:ascii="Times New Roman" w:hAnsi="Times New Roman" w:eastAsia="Times New Roman"/>
          <w:b/>
          <w:i/>
        </w:rPr>
        <w:t>2</w:t>
      </w:r>
    </w:p>
    <w:p>
      <w:pPr>
        <w:spacing w:line="0" w:lineRule="atLeast"/>
        <w:ind w:right="-99"/>
        <w:jc w:val="center"/>
        <w:rPr>
          <w:rFonts w:ascii="Times New Roman" w:hAnsi="Times New Roman" w:eastAsia="Times New Roman"/>
          <w:b/>
          <w:i/>
        </w:rPr>
        <w:sectPr>
          <w:pgSz w:w="12240" w:h="15840"/>
          <w:pgMar w:top="1440" w:right="1180" w:bottom="474" w:left="980" w:header="0" w:footer="0" w:gutter="0"/>
          <w:cols w:equalWidth="0" w:num="1">
            <w:col w:w="10080"/>
          </w:cols>
          <w:docGrid w:linePitch="360" w:charSpace="0"/>
        </w:sectPr>
      </w:pPr>
    </w:p>
    <w:p>
      <w:pPr>
        <w:tabs>
          <w:tab w:val="left" w:pos="600"/>
        </w:tabs>
        <w:spacing w:line="0" w:lineRule="atLeast"/>
        <w:rPr>
          <w:rFonts w:ascii="Arial" w:hAnsi="Arial" w:eastAsia="Arial"/>
          <w:b/>
          <w:sz w:val="27"/>
        </w:rPr>
      </w:pPr>
      <w:bookmarkStart w:id="3" w:name="page3"/>
      <w:bookmarkEnd w:id="3"/>
      <w:r>
        <w:rPr>
          <w:rFonts w:ascii="Arial" w:hAnsi="Arial" w:eastAsia="Arial"/>
          <w:b/>
          <w:sz w:val="28"/>
        </w:rPr>
        <w:t>1.2</w:t>
      </w:r>
      <w:r>
        <w:rPr>
          <w:rFonts w:ascii="Times New Roman" w:hAnsi="Times New Roman" w:eastAsia="Times New Roman"/>
        </w:rPr>
        <w:tab/>
      </w:r>
      <w:r>
        <w:rPr>
          <w:rFonts w:ascii="Arial" w:hAnsi="Arial" w:eastAsia="Arial"/>
          <w:b/>
          <w:sz w:val="27"/>
        </w:rPr>
        <w:t>Product Scope</w:t>
      </w:r>
    </w:p>
    <w:p>
      <w:pPr>
        <w:spacing w:line="255" w:lineRule="exact"/>
        <w:rPr>
          <w:rFonts w:ascii="Times New Roman" w:hAnsi="Times New Roman" w:eastAsia="Times New Roman"/>
        </w:rPr>
      </w:pPr>
    </w:p>
    <w:p>
      <w:pPr>
        <w:spacing w:line="247" w:lineRule="auto"/>
        <w:ind w:hanging="9"/>
        <w:rPr>
          <w:rFonts w:ascii="Arial" w:hAnsi="Arial" w:eastAsia="Arial"/>
          <w:sz w:val="24"/>
        </w:rPr>
      </w:pPr>
      <w:r>
        <w:rPr>
          <w:rFonts w:ascii="Arial" w:hAnsi="Arial" w:eastAsia="Arial"/>
          <w:sz w:val="24"/>
        </w:rPr>
        <w:t>With the development of specific and potent synthetic drugs, the emphasis of the pharmacist's responsibility has moved substantially towards the utilization of scientific knowledge in the proper use of modern medicines and the protection of the public against dangers that are inherent in their use. Pharmacists are employed in regulatory control and drug management, community pharmacy, hospital pharmacy, the pharmaceutical industry, academic activities, training of other health workers, and research. In all these fields, their aim is to ensure optimum drug therapy, both by contributing to the preparation, supply and control of medicines and associated products, and by providing information and advice to those who prescribe or use pharmaceutical products.</w:t>
      </w:r>
    </w:p>
    <w:p>
      <w:pPr>
        <w:spacing w:line="381" w:lineRule="exact"/>
        <w:rPr>
          <w:rFonts w:ascii="Times New Roman" w:hAnsi="Times New Roman" w:eastAsia="Times New Roman"/>
        </w:rPr>
      </w:pPr>
    </w:p>
    <w:p>
      <w:pPr>
        <w:spacing w:line="0" w:lineRule="atLeast"/>
        <w:rPr>
          <w:rFonts w:ascii="Arial" w:hAnsi="Arial" w:eastAsia="Arial"/>
          <w:b/>
          <w:sz w:val="28"/>
        </w:rPr>
      </w:pPr>
      <w:r>
        <w:rPr>
          <w:rFonts w:ascii="Arial" w:hAnsi="Arial" w:eastAsia="Arial"/>
          <w:b/>
          <w:sz w:val="28"/>
        </w:rPr>
        <w:t>1.3 Definitions, Acronyms and Abbreviations</w:t>
      </w:r>
    </w:p>
    <w:p>
      <w:pPr>
        <w:spacing w:line="244"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PMS = Pharmacy Management System</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77" w:lineRule="exact"/>
        <w:rPr>
          <w:rFonts w:ascii="Times New Roman" w:hAnsi="Times New Roman" w:eastAsia="Times New Roman"/>
        </w:rPr>
      </w:pPr>
    </w:p>
    <w:p>
      <w:pPr>
        <w:spacing w:line="0" w:lineRule="atLeast"/>
        <w:rPr>
          <w:rFonts w:ascii="Arial" w:hAnsi="Arial" w:eastAsia="Arial"/>
          <w:b/>
          <w:sz w:val="28"/>
        </w:rPr>
      </w:pPr>
      <w:r>
        <w:rPr>
          <w:rFonts w:ascii="Arial" w:hAnsi="Arial" w:eastAsia="Arial"/>
          <w:b/>
          <w:sz w:val="28"/>
        </w:rPr>
        <w:t>1.4  Document Conventions</w:t>
      </w:r>
    </w:p>
    <w:p>
      <w:pPr>
        <w:spacing w:line="242" w:lineRule="exact"/>
        <w:rPr>
          <w:rFonts w:ascii="Times New Roman" w:hAnsi="Times New Roman" w:eastAsia="Times New Roman"/>
        </w:rPr>
      </w:pPr>
    </w:p>
    <w:p>
      <w:pPr>
        <w:spacing w:line="0" w:lineRule="atLeast"/>
        <w:rPr>
          <w:rFonts w:ascii="Arial" w:hAnsi="Arial" w:eastAsia="Arial"/>
          <w:b/>
          <w:sz w:val="24"/>
        </w:rPr>
      </w:pPr>
      <w:r>
        <w:rPr>
          <w:rFonts w:ascii="Arial" w:hAnsi="Arial" w:eastAsia="Arial"/>
          <w:b/>
          <w:sz w:val="24"/>
        </w:rPr>
        <w:t>Formatting Convention</w:t>
      </w:r>
    </w:p>
    <w:p>
      <w:pPr>
        <w:spacing w:line="56" w:lineRule="exact"/>
        <w:rPr>
          <w:rFonts w:ascii="Times New Roman" w:hAnsi="Times New Roman" w:eastAsia="Times New Roman"/>
        </w:rPr>
      </w:pPr>
    </w:p>
    <w:p>
      <w:pPr>
        <w:numPr>
          <w:ilvl w:val="0"/>
          <w:numId w:val="1"/>
        </w:numPr>
        <w:tabs>
          <w:tab w:val="left" w:pos="740"/>
        </w:tabs>
        <w:spacing w:line="238" w:lineRule="auto"/>
        <w:ind w:left="740" w:right="560" w:hanging="368"/>
        <w:rPr>
          <w:rFonts w:ascii="Times New Roman" w:hAnsi="Times New Roman" w:eastAsia="Times New Roman"/>
          <w:sz w:val="24"/>
        </w:rPr>
      </w:pPr>
      <w:r>
        <w:rPr>
          <w:rFonts w:ascii="Arial" w:hAnsi="Arial" w:eastAsia="Arial"/>
          <w:sz w:val="24"/>
        </w:rPr>
        <w:t>Arial font style of size 12 is used throughout the document. For heading font size of 14,18,25,30 is used.</w:t>
      </w:r>
    </w:p>
    <w:p>
      <w:pPr>
        <w:spacing w:line="51" w:lineRule="exact"/>
        <w:rPr>
          <w:rFonts w:ascii="Times New Roman" w:hAnsi="Times New Roman" w:eastAsia="Times New Roman"/>
          <w:sz w:val="24"/>
        </w:rPr>
      </w:pPr>
    </w:p>
    <w:p>
      <w:pPr>
        <w:numPr>
          <w:ilvl w:val="0"/>
          <w:numId w:val="1"/>
        </w:numPr>
        <w:tabs>
          <w:tab w:val="left" w:pos="740"/>
        </w:tabs>
        <w:spacing w:line="0" w:lineRule="atLeast"/>
        <w:ind w:left="740" w:hanging="368"/>
        <w:rPr>
          <w:rFonts w:ascii="Times New Roman" w:hAnsi="Times New Roman" w:eastAsia="Times New Roman"/>
          <w:sz w:val="24"/>
        </w:rPr>
      </w:pPr>
      <w:r>
        <w:rPr>
          <w:rFonts w:ascii="Arial" w:hAnsi="Arial" w:eastAsia="Arial"/>
          <w:sz w:val="24"/>
        </w:rPr>
        <w:t>Italics is used for comments.</w:t>
      </w:r>
    </w:p>
    <w:p>
      <w:pPr>
        <w:spacing w:line="44" w:lineRule="exact"/>
        <w:rPr>
          <w:rFonts w:ascii="Times New Roman" w:hAnsi="Times New Roman" w:eastAsia="Times New Roman"/>
          <w:sz w:val="24"/>
        </w:rPr>
      </w:pPr>
    </w:p>
    <w:p>
      <w:pPr>
        <w:numPr>
          <w:ilvl w:val="0"/>
          <w:numId w:val="1"/>
        </w:numPr>
        <w:tabs>
          <w:tab w:val="left" w:pos="740"/>
        </w:tabs>
        <w:spacing w:line="0" w:lineRule="atLeast"/>
        <w:ind w:left="740" w:hanging="368"/>
        <w:rPr>
          <w:rFonts w:ascii="Times New Roman" w:hAnsi="Times New Roman" w:eastAsia="Times New Roman"/>
          <w:sz w:val="24"/>
        </w:rPr>
      </w:pPr>
      <w:r>
        <w:rPr>
          <w:rFonts w:ascii="Arial" w:hAnsi="Arial" w:eastAsia="Arial"/>
          <w:sz w:val="24"/>
        </w:rPr>
        <w:t>Bold is used for Headings.</w:t>
      </w:r>
    </w:p>
    <w:p>
      <w:pPr>
        <w:spacing w:line="46" w:lineRule="exact"/>
        <w:rPr>
          <w:rFonts w:ascii="Times New Roman" w:hAnsi="Times New Roman" w:eastAsia="Times New Roman"/>
          <w:sz w:val="24"/>
        </w:rPr>
      </w:pPr>
    </w:p>
    <w:p>
      <w:pPr>
        <w:numPr>
          <w:ilvl w:val="0"/>
          <w:numId w:val="1"/>
        </w:numPr>
        <w:tabs>
          <w:tab w:val="left" w:pos="740"/>
        </w:tabs>
        <w:spacing w:line="0" w:lineRule="atLeast"/>
        <w:ind w:left="740" w:hanging="368"/>
        <w:rPr>
          <w:rFonts w:ascii="Times New Roman" w:hAnsi="Times New Roman" w:eastAsia="Times New Roman"/>
          <w:sz w:val="24"/>
        </w:rPr>
      </w:pPr>
      <w:r>
        <w:rPr>
          <w:rFonts w:ascii="Arial" w:hAnsi="Arial" w:eastAsia="Arial"/>
          <w:sz w:val="24"/>
        </w:rPr>
        <w:t>1’’ margin is maintained throughout the document.</w:t>
      </w:r>
    </w:p>
    <w:p>
      <w:pPr>
        <w:spacing w:line="42" w:lineRule="exact"/>
        <w:rPr>
          <w:rFonts w:ascii="Times New Roman" w:hAnsi="Times New Roman" w:eastAsia="Times New Roman"/>
          <w:sz w:val="24"/>
        </w:rPr>
      </w:pPr>
    </w:p>
    <w:p>
      <w:pPr>
        <w:numPr>
          <w:ilvl w:val="0"/>
          <w:numId w:val="1"/>
        </w:numPr>
        <w:tabs>
          <w:tab w:val="left" w:pos="740"/>
        </w:tabs>
        <w:spacing w:line="0" w:lineRule="atLeast"/>
        <w:ind w:left="740" w:hanging="368"/>
        <w:rPr>
          <w:rFonts w:ascii="Times New Roman" w:hAnsi="Times New Roman" w:eastAsia="Times New Roman"/>
          <w:sz w:val="24"/>
        </w:rPr>
      </w:pPr>
      <w:r>
        <w:rPr>
          <w:rFonts w:ascii="Arial" w:hAnsi="Arial" w:eastAsia="Arial"/>
          <w:sz w:val="24"/>
        </w:rPr>
        <w:t>Lists are represented using numbered list.</w:t>
      </w:r>
    </w:p>
    <w:p>
      <w:pPr>
        <w:spacing w:line="319" w:lineRule="exact"/>
        <w:rPr>
          <w:rFonts w:ascii="Times New Roman" w:hAnsi="Times New Roman" w:eastAsia="Times New Roman"/>
        </w:rPr>
      </w:pPr>
    </w:p>
    <w:p>
      <w:pPr>
        <w:spacing w:line="0" w:lineRule="atLeast"/>
        <w:rPr>
          <w:rFonts w:ascii="Arial" w:hAnsi="Arial" w:eastAsia="Arial"/>
          <w:b/>
          <w:sz w:val="24"/>
        </w:rPr>
      </w:pPr>
      <w:r>
        <w:rPr>
          <w:rFonts w:ascii="Arial" w:hAnsi="Arial" w:eastAsia="Arial"/>
          <w:b/>
          <w:sz w:val="24"/>
        </w:rPr>
        <w:t>Naming Convention</w:t>
      </w:r>
    </w:p>
    <w:p>
      <w:pPr>
        <w:spacing w:line="45" w:lineRule="exact"/>
        <w:rPr>
          <w:rFonts w:ascii="Times New Roman" w:hAnsi="Times New Roman" w:eastAsia="Times New Roman"/>
        </w:rPr>
      </w:pPr>
    </w:p>
    <w:p>
      <w:pPr>
        <w:numPr>
          <w:ilvl w:val="0"/>
          <w:numId w:val="2"/>
        </w:numPr>
        <w:tabs>
          <w:tab w:val="left" w:pos="740"/>
        </w:tabs>
        <w:spacing w:line="0" w:lineRule="atLeast"/>
        <w:ind w:left="740" w:hanging="368"/>
        <w:rPr>
          <w:rFonts w:ascii="Times New Roman" w:hAnsi="Times New Roman" w:eastAsia="Times New Roman"/>
          <w:sz w:val="24"/>
        </w:rPr>
      </w:pPr>
      <w:r>
        <w:rPr>
          <w:rFonts w:ascii="Arial" w:hAnsi="Arial" w:eastAsia="Arial"/>
          <w:sz w:val="24"/>
        </w:rPr>
        <w:t>Heading are all starting with capital letter and rest small letters.</w:t>
      </w:r>
    </w:p>
    <w:p>
      <w:pPr>
        <w:spacing w:line="42" w:lineRule="exact"/>
        <w:rPr>
          <w:rFonts w:ascii="Times New Roman" w:hAnsi="Times New Roman" w:eastAsia="Times New Roman"/>
          <w:sz w:val="24"/>
        </w:rPr>
      </w:pPr>
    </w:p>
    <w:p>
      <w:pPr>
        <w:numPr>
          <w:ilvl w:val="0"/>
          <w:numId w:val="2"/>
        </w:numPr>
        <w:tabs>
          <w:tab w:val="left" w:pos="740"/>
        </w:tabs>
        <w:spacing w:line="0" w:lineRule="atLeast"/>
        <w:ind w:left="740" w:hanging="368"/>
        <w:rPr>
          <w:rFonts w:ascii="Times New Roman" w:hAnsi="Times New Roman" w:eastAsia="Times New Roman"/>
          <w:sz w:val="24"/>
        </w:rPr>
      </w:pPr>
      <w:r>
        <w:rPr>
          <w:rFonts w:ascii="Arial" w:hAnsi="Arial" w:eastAsia="Arial"/>
          <w:sz w:val="24"/>
        </w:rPr>
        <w:t>Functions calls are written in camelCase.</w:t>
      </w:r>
    </w:p>
    <w:p>
      <w:pPr>
        <w:spacing w:line="317" w:lineRule="exact"/>
        <w:rPr>
          <w:rFonts w:ascii="Times New Roman" w:hAnsi="Times New Roman" w:eastAsia="Times New Roman"/>
        </w:rPr>
      </w:pPr>
    </w:p>
    <w:p>
      <w:pPr>
        <w:spacing w:line="0" w:lineRule="atLeast"/>
        <w:rPr>
          <w:rFonts w:ascii="Arial" w:hAnsi="Arial" w:eastAsia="Arial"/>
          <w:b/>
          <w:sz w:val="28"/>
        </w:rPr>
      </w:pPr>
      <w:r>
        <w:rPr>
          <w:rFonts w:ascii="Arial" w:hAnsi="Arial" w:eastAsia="Arial"/>
          <w:b/>
          <w:sz w:val="28"/>
        </w:rPr>
        <w:t>1.5 References and Acknowledgments</w:t>
      </w:r>
    </w:p>
    <w:p>
      <w:pPr>
        <w:spacing w:line="308" w:lineRule="exact"/>
        <w:rPr>
          <w:rFonts w:ascii="Times New Roman" w:hAnsi="Times New Roman" w:eastAsia="Times New Roman"/>
        </w:rPr>
      </w:pPr>
    </w:p>
    <w:p>
      <w:pPr>
        <w:numPr>
          <w:ilvl w:val="1"/>
          <w:numId w:val="3"/>
        </w:numPr>
        <w:tabs>
          <w:tab w:val="left" w:pos="1273"/>
        </w:tabs>
        <w:spacing w:line="272" w:lineRule="auto"/>
        <w:ind w:left="1340" w:right="1460" w:hanging="460"/>
        <w:rPr>
          <w:rFonts w:ascii="Arial" w:hAnsi="Arial" w:eastAsia="Arial"/>
          <w:color w:val="0563C1"/>
          <w:sz w:val="24"/>
          <w:u w:val="single"/>
        </w:rPr>
      </w:pPr>
      <w:r>
        <w:rPr>
          <w:rFonts w:ascii="Arial" w:hAnsi="Arial" w:eastAsia="Arial"/>
          <w:sz w:val="24"/>
        </w:rPr>
        <w:t xml:space="preserve">The Definitive Guide to Java Swing Third Edition JOHN ZUKOWSKI , </w:t>
      </w:r>
      <w:r>
        <w:fldChar w:fldCharType="begin"/>
      </w:r>
      <w:r>
        <w:instrText xml:space="preserve"> HYPERLINK "https://www.cs.buap.mx/~ygalicia/Libros/JavaSwing.pdf" </w:instrText>
      </w:r>
      <w:r>
        <w:fldChar w:fldCharType="separate"/>
      </w:r>
      <w:r>
        <w:rPr>
          <w:rFonts w:ascii="Arial" w:hAnsi="Arial" w:eastAsia="Arial"/>
          <w:color w:val="0563C1"/>
          <w:sz w:val="24"/>
          <w:u w:val="single"/>
        </w:rPr>
        <w:t>https://www.cs.buap.mx/~ygalicia/Libros/JavaSwing.pdf</w:t>
      </w:r>
      <w:r>
        <w:fldChar w:fldCharType="end"/>
      </w:r>
    </w:p>
    <w:p>
      <w:pPr>
        <w:spacing w:line="333" w:lineRule="exact"/>
        <w:rPr>
          <w:rFonts w:ascii="Arial" w:hAnsi="Arial" w:eastAsia="Arial"/>
          <w:color w:val="0563C1"/>
          <w:sz w:val="24"/>
          <w:u w:val="single"/>
        </w:rPr>
      </w:pPr>
    </w:p>
    <w:p>
      <w:pPr>
        <w:numPr>
          <w:ilvl w:val="0"/>
          <w:numId w:val="4"/>
        </w:numPr>
        <w:tabs>
          <w:tab w:val="left" w:pos="1240"/>
        </w:tabs>
        <w:spacing w:line="0" w:lineRule="atLeast"/>
        <w:ind w:left="1240" w:hanging="400"/>
        <w:rPr>
          <w:rFonts w:ascii="Arial" w:hAnsi="Arial" w:eastAsia="Arial"/>
          <w:sz w:val="24"/>
        </w:rPr>
      </w:pPr>
      <w:r>
        <w:rPr>
          <w:rFonts w:ascii="Arial" w:hAnsi="Arial" w:eastAsia="Arial"/>
          <w:sz w:val="24"/>
        </w:rPr>
        <w:t>For oops concept:  https://www.javatpoint.com/java-oops-concepts</w:t>
      </w:r>
    </w:p>
    <w:p>
      <w:pPr>
        <w:spacing w:line="200" w:lineRule="exact"/>
        <w:rPr>
          <w:rFonts w:ascii="Times New Roman" w:hAnsi="Times New Roman" w:eastAsia="Times New Roman"/>
        </w:rPr>
      </w:pPr>
    </w:p>
    <w:p>
      <w:pPr>
        <w:spacing w:line="389" w:lineRule="exact"/>
        <w:rPr>
          <w:rFonts w:ascii="Times New Roman" w:hAnsi="Times New Roman" w:eastAsia="Times New Roman"/>
        </w:rPr>
      </w:pPr>
    </w:p>
    <w:p>
      <w:pPr>
        <w:spacing w:line="0" w:lineRule="atLeast"/>
        <w:ind w:left="120"/>
        <w:rPr>
          <w:rFonts w:ascii="Arial" w:hAnsi="Arial" w:eastAsia="Arial"/>
          <w:b/>
          <w:sz w:val="36"/>
        </w:rPr>
      </w:pPr>
    </w:p>
    <w:p>
      <w:pPr>
        <w:spacing w:line="0" w:lineRule="atLeast"/>
        <w:ind w:left="120"/>
        <w:rPr>
          <w:rFonts w:ascii="Arial" w:hAnsi="Arial" w:eastAsia="Arial"/>
          <w:b/>
          <w:sz w:val="36"/>
        </w:rPr>
      </w:pPr>
    </w:p>
    <w:p>
      <w:pPr>
        <w:spacing w:line="0" w:lineRule="atLeast"/>
        <w:ind w:left="120"/>
        <w:rPr>
          <w:rFonts w:ascii="Arial" w:hAnsi="Arial" w:eastAsia="Arial"/>
          <w:b/>
          <w:sz w:val="36"/>
        </w:rPr>
      </w:pPr>
    </w:p>
    <w:p>
      <w:pPr>
        <w:spacing w:line="0" w:lineRule="atLeast"/>
        <w:ind w:right="-79"/>
        <w:jc w:val="center"/>
        <w:rPr>
          <w:rFonts w:ascii="Times New Roman" w:hAnsi="Times New Roman" w:eastAsia="Times New Roman"/>
          <w:b/>
          <w:i/>
        </w:rPr>
      </w:pPr>
      <w:r>
        <w:rPr>
          <w:rFonts w:ascii="Times New Roman" w:hAnsi="Times New Roman" w:eastAsia="Times New Roman"/>
          <w:b/>
          <w:i/>
        </w:rPr>
        <w:t>3</w:t>
      </w:r>
    </w:p>
    <w:p>
      <w:pPr>
        <w:spacing w:line="0" w:lineRule="atLeast"/>
        <w:rPr>
          <w:rFonts w:ascii="Arial" w:hAnsi="Arial" w:eastAsia="Arial"/>
          <w:b/>
          <w:sz w:val="36"/>
        </w:rPr>
      </w:pPr>
      <w:r>
        <w:rPr>
          <w:rFonts w:ascii="Arial" w:hAnsi="Arial" w:eastAsia="Arial"/>
          <w:b/>
          <w:sz w:val="36"/>
        </w:rPr>
        <w:t>2 Overall Description</w:t>
      </w:r>
    </w:p>
    <w:p>
      <w:pPr>
        <w:spacing w:line="345" w:lineRule="exact"/>
        <w:rPr>
          <w:rFonts w:ascii="Times New Roman" w:hAnsi="Times New Roman" w:eastAsia="Times New Roman"/>
        </w:rPr>
      </w:pPr>
    </w:p>
    <w:p>
      <w:pPr>
        <w:spacing w:line="5" w:lineRule="exact"/>
        <w:rPr>
          <w:rFonts w:ascii="Times New Roman" w:hAnsi="Times New Roman" w:eastAsia="Times New Roman"/>
        </w:rPr>
      </w:pPr>
      <w:bookmarkStart w:id="4" w:name="page4"/>
      <w:bookmarkEnd w:id="4"/>
    </w:p>
    <w:p>
      <w:pPr>
        <w:spacing w:line="0" w:lineRule="atLeast"/>
        <w:rPr>
          <w:rFonts w:ascii="Arial" w:hAnsi="Arial" w:eastAsia="Arial"/>
          <w:b/>
          <w:sz w:val="28"/>
        </w:rPr>
      </w:pPr>
      <w:r>
        <w:rPr>
          <w:rFonts w:ascii="Arial" w:hAnsi="Arial" w:eastAsia="Arial"/>
          <w:b/>
          <w:sz w:val="28"/>
        </w:rPr>
        <w:t>2.1 Pr</w:t>
      </w:r>
      <w:r>
        <w:rPr>
          <w:rFonts w:ascii="Arial" w:hAnsi="Arial" w:eastAsia="Arial"/>
          <w:b/>
          <w:sz w:val="31"/>
        </w:rPr>
        <w:t>o</w:t>
      </w:r>
      <w:r>
        <w:rPr>
          <w:rFonts w:ascii="Arial" w:hAnsi="Arial" w:eastAsia="Arial"/>
          <w:b/>
          <w:sz w:val="28"/>
        </w:rPr>
        <w:t>duct Overview</w:t>
      </w:r>
    </w:p>
    <w:p>
      <w:pPr>
        <w:spacing w:line="259" w:lineRule="exact"/>
        <w:rPr>
          <w:rFonts w:ascii="Times New Roman" w:hAnsi="Times New Roman" w:eastAsia="Times New Roman"/>
        </w:rPr>
      </w:pPr>
    </w:p>
    <w:p>
      <w:pPr>
        <w:spacing w:line="245" w:lineRule="auto"/>
        <w:ind w:hanging="9"/>
        <w:rPr>
          <w:rFonts w:ascii="Arial" w:hAnsi="Arial" w:eastAsia="Arial"/>
          <w:sz w:val="24"/>
        </w:rPr>
      </w:pPr>
      <w:r>
        <w:rPr>
          <w:rFonts w:ascii="Arial" w:hAnsi="Arial" w:eastAsia="Arial"/>
          <w:sz w:val="24"/>
        </w:rPr>
        <w:t>The Pharmacy Management system helps pharmacists in managing their medicines and in generating their bills. It saves their time and their resources and make their work way more easier. It also act as billing system for pharmacists and admin can add any number of agents who can create, update, delete new medicines or either generate their bills.</w:t>
      </w:r>
    </w:p>
    <w:p>
      <w:pPr>
        <w:spacing w:line="0" w:lineRule="atLeast"/>
        <w:rPr>
          <w:rFonts w:ascii="Times New Roman" w:hAnsi="Times New Roman" w:eastAsia="Times New Roman"/>
        </w:rPr>
      </w:pPr>
      <w:r>
        <w:rPr>
          <w:sz w:val="22"/>
        </w:rPr>
        <mc:AlternateContent>
          <mc:Choice Requires="wps">
            <w:drawing>
              <wp:anchor distT="0" distB="0" distL="114300" distR="114300" simplePos="0" relativeHeight="251679744" behindDoc="0" locked="0" layoutInCell="1" allowOverlap="1">
                <wp:simplePos x="0" y="0"/>
                <wp:positionH relativeFrom="column">
                  <wp:posOffset>4921885</wp:posOffset>
                </wp:positionH>
                <wp:positionV relativeFrom="paragraph">
                  <wp:posOffset>156210</wp:posOffset>
                </wp:positionV>
                <wp:extent cx="1209675" cy="723900"/>
                <wp:effectExtent l="12700" t="12700" r="27305" b="25400"/>
                <wp:wrapNone/>
                <wp:docPr id="77" name="Rectangles 77"/>
                <wp:cNvGraphicFramePr/>
                <a:graphic xmlns:a="http://schemas.openxmlformats.org/drawingml/2006/main">
                  <a:graphicData uri="http://schemas.microsoft.com/office/word/2010/wordprocessingShape">
                    <wps:wsp>
                      <wps:cNvSpPr/>
                      <wps:spPr>
                        <a:xfrm>
                          <a:off x="0" y="0"/>
                          <a:ext cx="1209675" cy="723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IN"/>
                              </w:rPr>
                            </w:pPr>
                            <w:r>
                              <w:rPr>
                                <w:rFonts w:hint="default"/>
                                <w:sz w:val="24"/>
                                <w:szCs w:val="24"/>
                                <w:lang w:val="en-IN"/>
                              </w:rPr>
                              <w:t>Medicines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55pt;margin-top:12.3pt;height:57pt;width:95.25pt;z-index:251679744;v-text-anchor:middle;mso-width-relative:page;mso-height-relative:page;" fillcolor="#FFFFFF [3201]" filled="t" stroked="t" coordsize="21600,21600" o:gfxdata="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JIcY/ZAAAACgEAAA8AAAAAAAAAAQAgAAAAIgAAAGRycy9kb3ducmV2LnhtbFBLAQIU&#10;ABQAAAAIAIdO4kC5XZW+ZAIAAO4EAAAOAAAAAAAAAAEAIAAAACgBAABkcnMvZTJvRG9jLnhtbFBL&#10;BQYAAAAABgAGAFkBAAD+BQAAAAA=&#10;">
                <v:fill on="t" focussize="0,0"/>
                <v:stroke weight="2pt" color="#000000 [3200]" joinstyle="round"/>
                <v:imagedata o:title=""/>
                <o:lock v:ext="edit" aspectratio="f"/>
                <v:textbox>
                  <w:txbxContent>
                    <w:p>
                      <w:pPr>
                        <w:jc w:val="center"/>
                        <w:rPr>
                          <w:rFonts w:hint="default"/>
                          <w:sz w:val="24"/>
                          <w:szCs w:val="24"/>
                          <w:lang w:val="en-IN"/>
                        </w:rPr>
                      </w:pPr>
                      <w:r>
                        <w:rPr>
                          <w:rFonts w:hint="default"/>
                          <w:sz w:val="24"/>
                          <w:szCs w:val="24"/>
                          <w:lang w:val="en-IN"/>
                        </w:rPr>
                        <w:t>Medicines</w:t>
                      </w:r>
                    </w:p>
                  </w:txbxContent>
                </v:textbox>
              </v:rect>
            </w:pict>
          </mc:Fallback>
        </mc:AlternateContent>
      </w:r>
    </w:p>
    <w:p>
      <w:pPr>
        <w:spacing w:line="200" w:lineRule="exact"/>
        <w:rPr>
          <w:rFonts w:ascii="Times New Roman" w:hAnsi="Times New Roman" w:eastAsia="Times New Roman"/>
        </w:rPr>
      </w:pPr>
      <w:r>
        <w:rPr>
          <w:sz w:val="22"/>
        </w:rPr>
        <mc:AlternateContent>
          <mc:Choice Requires="wps">
            <w:drawing>
              <wp:anchor distT="0" distB="0" distL="114300" distR="114300" simplePos="0" relativeHeight="251677696" behindDoc="0" locked="0" layoutInCell="1" allowOverlap="1">
                <wp:simplePos x="0" y="0"/>
                <wp:positionH relativeFrom="column">
                  <wp:posOffset>121285</wp:posOffset>
                </wp:positionH>
                <wp:positionV relativeFrom="paragraph">
                  <wp:posOffset>14605</wp:posOffset>
                </wp:positionV>
                <wp:extent cx="1209675" cy="723900"/>
                <wp:effectExtent l="38735" t="0" r="46990" b="68580"/>
                <wp:wrapNone/>
                <wp:docPr id="75" name="Rectangles 75"/>
                <wp:cNvGraphicFramePr/>
                <a:graphic xmlns:a="http://schemas.openxmlformats.org/drawingml/2006/main">
                  <a:graphicData uri="http://schemas.microsoft.com/office/word/2010/wordprocessingShape">
                    <wps:wsp>
                      <wps:cNvSpPr/>
                      <wps:spPr>
                        <a:xfrm>
                          <a:off x="743585" y="2676525"/>
                          <a:ext cx="1209675" cy="723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IN"/>
                              </w:rPr>
                            </w:pPr>
                            <w:r>
                              <w:rPr>
                                <w:rFonts w:hint="default"/>
                                <w:sz w:val="24"/>
                                <w:szCs w:val="24"/>
                                <w:lang w:val="en-IN"/>
                              </w:rPr>
                              <w:t>Agents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5pt;margin-top:1.15pt;height:57pt;width:95.25pt;z-index:251677696;v-text-anchor:middle;mso-width-relative:page;mso-height-relative:page;" fillcolor="#FFFFFF [3201]" filled="t" stroked="t" coordsize="21600,21600" o:gfxdata="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767Wg1gAAAAgBAAAPAAAAAAAAAAEAIAAAACIAAABkcnMvZG93bnJldi54&#10;bWxQSwECFAAUAAAACACHTuJAFvwEfm4CAAD5BAAADgAAAAAAAAABACAAAAAlAQAAZHJzL2Uyb0Rv&#10;Yy54bWxQSwUGAAAAAAYABgBZAQAABQYAAAAA&#10;">
                <v:fill on="t" focussize="0,0"/>
                <v:stroke weight="2pt" color="#000000 [3200]" joinstyle="round"/>
                <v:imagedata o:title=""/>
                <o:lock v:ext="edit" aspectratio="f"/>
                <v:textbox>
                  <w:txbxContent>
                    <w:p>
                      <w:pPr>
                        <w:jc w:val="center"/>
                        <w:rPr>
                          <w:rFonts w:hint="default"/>
                          <w:sz w:val="24"/>
                          <w:szCs w:val="24"/>
                          <w:lang w:val="en-IN"/>
                        </w:rPr>
                      </w:pPr>
                      <w:r>
                        <w:rPr>
                          <w:rFonts w:hint="default"/>
                          <w:sz w:val="24"/>
                          <w:szCs w:val="24"/>
                          <w:lang w:val="en-IN"/>
                        </w:rPr>
                        <w:t>Agents</w:t>
                      </w:r>
                    </w:p>
                  </w:txbxContent>
                </v:textbox>
              </v:rect>
            </w:pict>
          </mc:Fallback>
        </mc:AlternateContent>
      </w:r>
    </w:p>
    <w:p>
      <w:pPr>
        <w:spacing w:line="200" w:lineRule="exact"/>
        <w:rPr>
          <w:rFonts w:ascii="Times New Roman" w:hAnsi="Times New Roman" w:eastAsia="Times New Roman"/>
        </w:rPr>
      </w:pPr>
      <w:r>
        <w:rPr>
          <w:sz w:val="22"/>
        </w:rPr>
        <mc:AlternateContent>
          <mc:Choice Requires="wps">
            <w:drawing>
              <wp:anchor distT="0" distB="0" distL="114300" distR="114300" simplePos="0" relativeHeight="251687936" behindDoc="0" locked="0" layoutInCell="1" allowOverlap="1">
                <wp:simplePos x="0" y="0"/>
                <wp:positionH relativeFrom="column">
                  <wp:posOffset>3689985</wp:posOffset>
                </wp:positionH>
                <wp:positionV relativeFrom="paragraph">
                  <wp:posOffset>120650</wp:posOffset>
                </wp:positionV>
                <wp:extent cx="1359535" cy="321310"/>
                <wp:effectExtent l="0" t="0" r="0" b="0"/>
                <wp:wrapNone/>
                <wp:docPr id="85" name="Text Box 85"/>
                <wp:cNvGraphicFramePr/>
                <a:graphic xmlns:a="http://schemas.openxmlformats.org/drawingml/2006/main">
                  <a:graphicData uri="http://schemas.microsoft.com/office/word/2010/wordprocessingShape">
                    <wps:wsp>
                      <wps:cNvSpPr txBox="1"/>
                      <wps:spPr>
                        <a:xfrm rot="20820000">
                          <a:off x="0" y="0"/>
                          <a:ext cx="1359535" cy="32131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1"/>
                                <w:szCs w:val="21"/>
                                <w:lang w:val="en-IN"/>
                              </w:rPr>
                            </w:pPr>
                            <w:r>
                              <w:rPr>
                                <w:rFonts w:hint="default"/>
                                <w:sz w:val="21"/>
                                <w:szCs w:val="21"/>
                                <w:lang w:val="en-IN"/>
                              </w:rPr>
                              <w:t>Manage Medicines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55pt;margin-top:9.5pt;height:25.3pt;width:107.05pt;rotation:-851968f;z-index:251687936;mso-width-relative:page;mso-height-relative:page;" filled="f" stroked="t" coordsize="21600,21600" o:gfxdata="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woVJdoAAAAJ&#10;AQAADwAAAAAAAAABACAAAAAiAAAAZHJzL2Rvd25yZXYueG1sUEsBAhQAFAAAAAgAh07iQN8vnF5T&#10;AgAAvAQAAA4AAAAAAAAAAQAgAAAAKQEAAGRycy9lMm9Eb2MueG1sUEsFBgAAAAAGAAYAWQEAAO4F&#10;AAAAAA==&#10;">
                <v:fill on="f" focussize="0,0"/>
                <v:stroke weight="0.5pt" color="#000000 [3204]" opacity="0f" joinstyle="round"/>
                <v:imagedata o:title=""/>
                <o:lock v:ext="edit" aspectratio="f"/>
                <v:textbox>
                  <w:txbxContent>
                    <w:p>
                      <w:pPr>
                        <w:rPr>
                          <w:rFonts w:hint="default"/>
                          <w:sz w:val="21"/>
                          <w:szCs w:val="21"/>
                          <w:lang w:val="en-IN"/>
                        </w:rPr>
                      </w:pPr>
                      <w:r>
                        <w:rPr>
                          <w:rFonts w:hint="default"/>
                          <w:sz w:val="21"/>
                          <w:szCs w:val="21"/>
                          <w:lang w:val="en-IN"/>
                        </w:rPr>
                        <w:t>Manage Medicines</w:t>
                      </w:r>
                    </w:p>
                  </w:txbxContent>
                </v:textbox>
              </v:shape>
            </w:pict>
          </mc:Fallback>
        </mc:AlternateContent>
      </w:r>
    </w:p>
    <w:p>
      <w:pPr>
        <w:spacing w:line="200" w:lineRule="exact"/>
        <w:rPr>
          <w:rFonts w:ascii="Times New Roman" w:hAnsi="Times New Roman" w:eastAsia="Times New Roman"/>
        </w:rPr>
      </w:pPr>
      <w:r>
        <w:rPr>
          <w:sz w:val="22"/>
        </w:rPr>
        <mc:AlternateContent>
          <mc:Choice Requires="wps">
            <w:drawing>
              <wp:anchor distT="0" distB="0" distL="114300" distR="114300" simplePos="0" relativeHeight="251686912" behindDoc="0" locked="0" layoutInCell="1" allowOverlap="1">
                <wp:simplePos x="0" y="0"/>
                <wp:positionH relativeFrom="column">
                  <wp:posOffset>1428750</wp:posOffset>
                </wp:positionH>
                <wp:positionV relativeFrom="paragraph">
                  <wp:posOffset>30480</wp:posOffset>
                </wp:positionV>
                <wp:extent cx="1209675" cy="321310"/>
                <wp:effectExtent l="0" t="0" r="0" b="0"/>
                <wp:wrapNone/>
                <wp:docPr id="84" name="Text Box 84"/>
                <wp:cNvGraphicFramePr/>
                <a:graphic xmlns:a="http://schemas.openxmlformats.org/drawingml/2006/main">
                  <a:graphicData uri="http://schemas.microsoft.com/office/word/2010/wordprocessingShape">
                    <wps:wsp>
                      <wps:cNvSpPr txBox="1"/>
                      <wps:spPr>
                        <a:xfrm rot="900000">
                          <a:off x="2379345" y="2811780"/>
                          <a:ext cx="1209675" cy="321310"/>
                        </a:xfrm>
                        <a:prstGeom prst="rect">
                          <a:avLst/>
                        </a:prstGeom>
                        <a:noFill/>
                        <a:ln w="6350">
                          <a:solidFill>
                            <a:srgbClr val="000000">
                              <a:alpha val="0"/>
                            </a:srgbClr>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sz w:val="21"/>
                                <w:szCs w:val="21"/>
                                <w:lang w:val="en-IN"/>
                              </w:rPr>
                            </w:pPr>
                            <w:r>
                              <w:rPr>
                                <w:rFonts w:hint="default"/>
                                <w:sz w:val="21"/>
                                <w:szCs w:val="21"/>
                                <w:lang w:val="en-IN"/>
                              </w:rPr>
                              <w:t>Manage Agents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5pt;margin-top:2.4pt;height:25.3pt;width:95.25pt;rotation:983040f;z-index:251686912;mso-width-relative:page;mso-height-relative:page;" filled="f" stroked="t" coordsize="21600,21600" o:gfxdata="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RDXqztgAAAAIAQAADwAAAAAAAAABACAA&#10;AAAiAAAAZHJzL2Rvd25yZXYueG1sUEsBAhQAFAAAAAgAh07iQCQFxQO4AgAArgUAAA4AAAAAAAAA&#10;AQAgAAAAJwEAAGRycy9lMm9Eb2MueG1sUEsFBgAAAAAGAAYAWQEAAFEGAAAAAA==&#10;">
                <v:fill on="f" focussize="0,0"/>
                <v:stroke weight="0.5pt" color="#000000 [3204]" opacity="0f" joinstyle="round"/>
                <v:imagedata o:title=""/>
                <o:lock v:ext="edit" aspectratio="f"/>
                <v:textbox>
                  <w:txbxContent>
                    <w:p>
                      <w:pPr>
                        <w:rPr>
                          <w:rFonts w:hint="default"/>
                          <w:sz w:val="21"/>
                          <w:szCs w:val="21"/>
                          <w:lang w:val="en-IN"/>
                        </w:rPr>
                      </w:pPr>
                      <w:r>
                        <w:rPr>
                          <w:rFonts w:hint="default"/>
                          <w:sz w:val="21"/>
                          <w:szCs w:val="21"/>
                          <w:lang w:val="en-IN"/>
                        </w:rPr>
                        <w:t>Manage Agents</w:t>
                      </w:r>
                    </w:p>
                  </w:txbxContent>
                </v:textbox>
              </v:shap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3729355</wp:posOffset>
                </wp:positionH>
                <wp:positionV relativeFrom="paragraph">
                  <wp:posOffset>103505</wp:posOffset>
                </wp:positionV>
                <wp:extent cx="1192530" cy="326390"/>
                <wp:effectExtent l="33655" t="26035" r="38735" b="89535"/>
                <wp:wrapNone/>
                <wp:docPr id="80" name="Straight Arrow Connector 80"/>
                <wp:cNvGraphicFramePr/>
                <a:graphic xmlns:a="http://schemas.openxmlformats.org/drawingml/2006/main">
                  <a:graphicData uri="http://schemas.microsoft.com/office/word/2010/wordprocessingShape">
                    <wps:wsp>
                      <wps:cNvCnPr>
                        <a:stCxn id="77" idx="1"/>
                        <a:endCxn id="74" idx="7"/>
                      </wps:cNvCnPr>
                      <wps:spPr>
                        <a:xfrm flipH="1">
                          <a:off x="4351655" y="3019425"/>
                          <a:ext cx="1192530" cy="32639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93.65pt;margin-top:8.15pt;height:25.7pt;width:93.9pt;z-index:251682816;mso-width-relative:page;mso-height-relative:page;" filled="f" stroked="t" coordsize="21600,21600" o:gfxdata="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4jE8N1AAAAAkBAAAPAAAAAAAAAAEAIAAAACIAAABkcnMvZG93bnJldi54bWxQSwECFAAUAAAA&#10;CACHTuJAxbZQmGQCAADoBAAADgAAAAAAAAABACAAAAAjAQAAZHJzL2Uyb0RvYy54bWxQSwUGAAAA&#10;AAYABgBZAQAA+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1330960</wp:posOffset>
                </wp:positionH>
                <wp:positionV relativeFrom="paragraph">
                  <wp:posOffset>122555</wp:posOffset>
                </wp:positionV>
                <wp:extent cx="1287145" cy="307340"/>
                <wp:effectExtent l="36830" t="26035" r="47625" b="93345"/>
                <wp:wrapNone/>
                <wp:docPr id="79" name="Straight Arrow Connector 79"/>
                <wp:cNvGraphicFramePr/>
                <a:graphic xmlns:a="http://schemas.openxmlformats.org/drawingml/2006/main">
                  <a:graphicData uri="http://schemas.microsoft.com/office/word/2010/wordprocessingShape">
                    <wps:wsp>
                      <wps:cNvCnPr>
                        <a:stCxn id="75" idx="3"/>
                        <a:endCxn id="74" idx="1"/>
                      </wps:cNvCnPr>
                      <wps:spPr>
                        <a:xfrm>
                          <a:off x="1953260" y="3038475"/>
                          <a:ext cx="1287145" cy="30734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04.8pt;margin-top:9.65pt;height:24.2pt;width:101.35pt;z-index:251681792;mso-width-relative:page;mso-height-relative:page;" filled="f" stroked="t" coordsize="21600,21600" o:gfxdata="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K7Q&#10;T23WAAAACQEAAA8AAAAAAAAAAQAgAAAAIgAAAGRycy9kb3ducmV2LnhtbFBLAQIUABQAAAAIAIdO&#10;4kCZRBnsXgIAAN4EAAAOAAAAAAAAAAEAIAAAACUBAABkcnMvZTJvRG9jLnhtbFBLBQYAAAAABgAG&#10;AFkBAAD1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spacing w:line="218" w:lineRule="exact"/>
        <w:rPr>
          <w:rFonts w:ascii="Times New Roman" w:hAnsi="Times New Roman" w:eastAsia="Times New Roman"/>
        </w:rPr>
      </w:pPr>
    </w:p>
    <w:p>
      <w:pPr>
        <w:spacing w:line="218" w:lineRule="exact"/>
        <w:rPr>
          <w:rFonts w:ascii="Times New Roman" w:hAnsi="Times New Roman" w:eastAsia="Times New Roman"/>
        </w:rPr>
      </w:pPr>
      <w:r>
        <w:rPr>
          <w:sz w:val="22"/>
        </w:rPr>
        <mc:AlternateContent>
          <mc:Choice Requires="wps">
            <w:drawing>
              <wp:anchor distT="0" distB="0" distL="114300" distR="114300" simplePos="0" relativeHeight="251676672" behindDoc="0" locked="0" layoutInCell="1" allowOverlap="1">
                <wp:simplePos x="0" y="0"/>
                <wp:positionH relativeFrom="column">
                  <wp:posOffset>2388235</wp:posOffset>
                </wp:positionH>
                <wp:positionV relativeFrom="paragraph">
                  <wp:posOffset>18415</wp:posOffset>
                </wp:positionV>
                <wp:extent cx="1570990" cy="998855"/>
                <wp:effectExtent l="12700" t="12700" r="16510" b="24765"/>
                <wp:wrapNone/>
                <wp:docPr id="74" name="Oval 74"/>
                <wp:cNvGraphicFramePr/>
                <a:graphic xmlns:a="http://schemas.openxmlformats.org/drawingml/2006/main">
                  <a:graphicData uri="http://schemas.microsoft.com/office/word/2010/wordprocessingShape">
                    <wps:wsp>
                      <wps:cNvSpPr/>
                      <wps:spPr>
                        <a:xfrm>
                          <a:off x="2600960" y="4373245"/>
                          <a:ext cx="1570990" cy="99885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IN"/>
                              </w:rPr>
                            </w:pPr>
                            <w:r>
                              <w:rPr>
                                <w:rFonts w:hint="default"/>
                                <w:sz w:val="24"/>
                                <w:szCs w:val="24"/>
                                <w:lang w:val="en-IN"/>
                              </w:rPr>
                              <w:t>Pharmacy Management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8.05pt;margin-top:1.45pt;height:78.65pt;width:123.7pt;z-index:251676672;v-text-anchor:middle;mso-width-relative:page;mso-height-relative:page;" fillcolor="#FFFFFF [3201]" filled="t" stroked="t" coordsize="21600,21600" o:gfxdata="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6Nb2HXAAAACQEAAA8AAAAAAAAAAQAgAAAAIgAAAGRycy9kb3ducmV2&#10;LnhtbFBLAQIUABQAAAAIAIdO4kAYqmowbwIAAPcEAAAOAAAAAAAAAAEAIAAAACYBAABkcnMvZTJv&#10;RG9jLnhtbFBLBQYAAAAABgAGAFkBAAAHBgAAAAA=&#10;">
                <v:fill on="t" focussize="0,0"/>
                <v:stroke weight="2pt" color="#000000 [3200]" joinstyle="round"/>
                <v:imagedata o:title=""/>
                <o:lock v:ext="edit" aspectratio="f"/>
                <v:textbox>
                  <w:txbxContent>
                    <w:p>
                      <w:pPr>
                        <w:jc w:val="center"/>
                        <w:rPr>
                          <w:rFonts w:hint="default"/>
                          <w:sz w:val="24"/>
                          <w:szCs w:val="24"/>
                          <w:lang w:val="en-IN"/>
                        </w:rPr>
                      </w:pPr>
                      <w:r>
                        <w:rPr>
                          <w:rFonts w:hint="default"/>
                          <w:sz w:val="24"/>
                          <w:szCs w:val="24"/>
                          <w:lang w:val="en-IN"/>
                        </w:rPr>
                        <w:t>Pharmacy Management System</w:t>
                      </w:r>
                    </w:p>
                  </w:txbxContent>
                </v:textbox>
              </v:shape>
            </w:pict>
          </mc:Fallback>
        </mc:AlternateContent>
      </w:r>
    </w:p>
    <w:p>
      <w:pPr>
        <w:spacing w:line="218" w:lineRule="exact"/>
        <w:rPr>
          <w:rFonts w:ascii="Times New Roman" w:hAnsi="Times New Roman" w:eastAsia="Times New Roman"/>
        </w:rPr>
      </w:pPr>
    </w:p>
    <w:p>
      <w:pPr>
        <w:spacing w:line="218" w:lineRule="exact"/>
        <w:rPr>
          <w:rFonts w:ascii="Times New Roman" w:hAnsi="Times New Roman" w:eastAsia="Times New Roman"/>
        </w:rPr>
      </w:pPr>
    </w:p>
    <w:p>
      <w:pPr>
        <w:spacing w:line="218" w:lineRule="exact"/>
        <w:rPr>
          <w:rFonts w:ascii="Times New Roman" w:hAnsi="Times New Roman" w:eastAsia="Times New Roman"/>
        </w:rPr>
      </w:pPr>
      <w:r>
        <w:rPr>
          <w:sz w:val="22"/>
        </w:rPr>
        <mc:AlternateContent>
          <mc:Choice Requires="wps">
            <w:drawing>
              <wp:anchor distT="0" distB="0" distL="114300" distR="114300" simplePos="0" relativeHeight="251691008" behindDoc="0" locked="0" layoutInCell="1" allowOverlap="1">
                <wp:simplePos x="0" y="0"/>
                <wp:positionH relativeFrom="column">
                  <wp:posOffset>3955415</wp:posOffset>
                </wp:positionH>
                <wp:positionV relativeFrom="paragraph">
                  <wp:posOffset>20955</wp:posOffset>
                </wp:positionV>
                <wp:extent cx="1132205" cy="321310"/>
                <wp:effectExtent l="0" t="0" r="0" b="0"/>
                <wp:wrapNone/>
                <wp:docPr id="88" name="Text Box 88"/>
                <wp:cNvGraphicFramePr/>
                <a:graphic xmlns:a="http://schemas.openxmlformats.org/drawingml/2006/main">
                  <a:graphicData uri="http://schemas.microsoft.com/office/word/2010/wordprocessingShape">
                    <wps:wsp>
                      <wps:cNvSpPr txBox="1"/>
                      <wps:spPr>
                        <a:xfrm rot="900000">
                          <a:off x="0" y="0"/>
                          <a:ext cx="1132205" cy="32131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0"/>
                                <w:szCs w:val="20"/>
                                <w:lang w:val="en-IN"/>
                              </w:rPr>
                            </w:pPr>
                            <w:r>
                              <w:rPr>
                                <w:rFonts w:hint="default"/>
                                <w:sz w:val="20"/>
                                <w:szCs w:val="20"/>
                                <w:lang w:val="en-IN"/>
                              </w:rPr>
                              <w:t>Request Bills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45pt;margin-top:1.65pt;height:25.3pt;width:89.15pt;rotation:983040f;z-index:251691008;mso-width-relative:page;mso-height-relative:page;" filled="f" stroked="t" coordsize="21600,21600" o:gfxdata="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Xo8MPYAAAACAEAAA8A&#10;AAAAAAAAAQAgAAAAIgAAAGRycy9kb3ducmV2LnhtbFBLAQIUABQAAAAIAIdO4kAu4Wk2UAIAALoE&#10;AAAOAAAAAAAAAAEAIAAAACcBAABkcnMvZTJvRG9jLnhtbFBLBQYAAAAABgAGAFkBAADpBQAAAAA=&#10;">
                <v:fill on="f" focussize="0,0"/>
                <v:stroke weight="0.5pt" color="#000000 [3204]" opacity="0f" joinstyle="round"/>
                <v:imagedata o:title=""/>
                <o:lock v:ext="edit" aspectratio="f"/>
                <v:textbox>
                  <w:txbxContent>
                    <w:p>
                      <w:pPr>
                        <w:rPr>
                          <w:rFonts w:hint="default"/>
                          <w:sz w:val="20"/>
                          <w:szCs w:val="20"/>
                          <w:lang w:val="en-IN"/>
                        </w:rPr>
                      </w:pPr>
                      <w:r>
                        <w:rPr>
                          <w:rFonts w:hint="default"/>
                          <w:sz w:val="20"/>
                          <w:szCs w:val="20"/>
                          <w:lang w:val="en-IN"/>
                        </w:rPr>
                        <w:t>Request Bills</w:t>
                      </w:r>
                    </w:p>
                  </w:txbxContent>
                </v:textbox>
              </v:shape>
            </w:pict>
          </mc:Fallback>
        </mc:AlternateContent>
      </w:r>
      <w:r>
        <w:rPr>
          <w:sz w:val="22"/>
        </w:rPr>
        <mc:AlternateContent>
          <mc:Choice Requires="wps">
            <w:drawing>
              <wp:anchor distT="0" distB="0" distL="114300" distR="114300" simplePos="0" relativeHeight="251685888" behindDoc="0" locked="0" layoutInCell="1" allowOverlap="1">
                <wp:simplePos x="0" y="0"/>
                <wp:positionH relativeFrom="column">
                  <wp:posOffset>3959225</wp:posOffset>
                </wp:positionH>
                <wp:positionV relativeFrom="paragraph">
                  <wp:posOffset>102870</wp:posOffset>
                </wp:positionV>
                <wp:extent cx="964565" cy="246380"/>
                <wp:effectExtent l="36830" t="26035" r="34925" b="93345"/>
                <wp:wrapNone/>
                <wp:docPr id="83" name="Straight Arrow Connector 83"/>
                <wp:cNvGraphicFramePr/>
                <a:graphic xmlns:a="http://schemas.openxmlformats.org/drawingml/2006/main">
                  <a:graphicData uri="http://schemas.microsoft.com/office/word/2010/wordprocessingShape">
                    <wps:wsp>
                      <wps:cNvCnPr>
                        <a:stCxn id="74" idx="6"/>
                      </wps:cNvCnPr>
                      <wps:spPr>
                        <a:xfrm>
                          <a:off x="4581525" y="3699510"/>
                          <a:ext cx="964565" cy="2463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11.75pt;margin-top:8.1pt;height:19.4pt;width:75.95pt;z-index:251685888;mso-width-relative:page;mso-height-relative:page;" filled="f" stroked="t" coordsize="21600,21600" o:gfxdata="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aycl9YAAAAJ&#10;AQAADwAAAAAAAAABACAAAAAiAAAAZHJzL2Rvd25yZXYueG1sUEsBAhQAFAAAAAgAh07iQJL51nBX&#10;AgAAwgQAAA4AAAAAAAAAAQAgAAAAJQEAAGRycy9lMm9Eb2MueG1sUEsFBgAAAAAGAAYAWQEAAO4F&#10;A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spacing w:line="218" w:lineRule="exact"/>
        <w:rPr>
          <w:rFonts w:ascii="Times New Roman" w:hAnsi="Times New Roman" w:eastAsia="Times New Roman"/>
        </w:rPr>
      </w:pPr>
    </w:p>
    <w:p>
      <w:pPr>
        <w:spacing w:line="218" w:lineRule="exact"/>
        <w:rPr>
          <w:rFonts w:ascii="Times New Roman" w:hAnsi="Times New Roman" w:eastAsia="Times New Roman"/>
        </w:rPr>
      </w:pPr>
      <w:r>
        <w:rPr>
          <w:sz w:val="22"/>
        </w:rPr>
        <mc:AlternateContent>
          <mc:Choice Requires="wps">
            <w:drawing>
              <wp:anchor distT="0" distB="0" distL="114300" distR="114300" simplePos="0" relativeHeight="251689984" behindDoc="0" locked="0" layoutInCell="1" allowOverlap="1">
                <wp:simplePos x="0" y="0"/>
                <wp:positionH relativeFrom="column">
                  <wp:posOffset>3902075</wp:posOffset>
                </wp:positionH>
                <wp:positionV relativeFrom="paragraph">
                  <wp:posOffset>128270</wp:posOffset>
                </wp:positionV>
                <wp:extent cx="1132205" cy="321310"/>
                <wp:effectExtent l="0" t="0" r="0" b="0"/>
                <wp:wrapNone/>
                <wp:docPr id="87" name="Text Box 87"/>
                <wp:cNvGraphicFramePr/>
                <a:graphic xmlns:a="http://schemas.openxmlformats.org/drawingml/2006/main">
                  <a:graphicData uri="http://schemas.microsoft.com/office/word/2010/wordprocessingShape">
                    <wps:wsp>
                      <wps:cNvSpPr txBox="1"/>
                      <wps:spPr>
                        <a:xfrm rot="900000">
                          <a:off x="0" y="0"/>
                          <a:ext cx="1132205" cy="32131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0"/>
                                <w:szCs w:val="20"/>
                                <w:lang w:val="en-IN"/>
                              </w:rPr>
                            </w:pPr>
                            <w:r>
                              <w:rPr>
                                <w:rFonts w:hint="default"/>
                                <w:sz w:val="20"/>
                                <w:szCs w:val="20"/>
                                <w:lang w:val="en-IN"/>
                              </w:rPr>
                              <w:t>Generate Bills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25pt;margin-top:10.1pt;height:25.3pt;width:89.15pt;rotation:983040f;z-index:251689984;mso-width-relative:page;mso-height-relative:page;" filled="f" stroked="t" coordsize="21600,21600" o:gfxdata="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5YG02QAAAAkBAAAP&#10;AAAAAAAAAAEAIAAAACIAAABkcnMvZG93bnJldi54bWxQSwECFAAUAAAACACHTuJAEsC1nlACAAC6&#10;BAAADgAAAAAAAAABACAAAAAoAQAAZHJzL2Uyb0RvYy54bWxQSwUGAAAAAAYABgBZAQAA6gUAAAAA&#10;">
                <v:fill on="f" focussize="0,0"/>
                <v:stroke weight="0.5pt" color="#000000 [3204]" opacity="0f" joinstyle="round"/>
                <v:imagedata o:title=""/>
                <o:lock v:ext="edit" aspectratio="f"/>
                <v:textbox>
                  <w:txbxContent>
                    <w:p>
                      <w:pPr>
                        <w:rPr>
                          <w:rFonts w:hint="default"/>
                          <w:sz w:val="20"/>
                          <w:szCs w:val="20"/>
                          <w:lang w:val="en-IN"/>
                        </w:rPr>
                      </w:pPr>
                      <w:r>
                        <w:rPr>
                          <w:rFonts w:hint="default"/>
                          <w:sz w:val="20"/>
                          <w:szCs w:val="20"/>
                          <w:lang w:val="en-IN"/>
                        </w:rPr>
                        <w:t>Generate Bills</w:t>
                      </w:r>
                    </w:p>
                  </w:txbxContent>
                </v:textbox>
              </v:shape>
            </w:pict>
          </mc:Fallback>
        </mc:AlternateContent>
      </w:r>
      <w:r>
        <w:rPr>
          <w:sz w:val="22"/>
        </w:rPr>
        <mc:AlternateContent>
          <mc:Choice Requires="wps">
            <w:drawing>
              <wp:anchor distT="0" distB="0" distL="114300" distR="114300" simplePos="0" relativeHeight="251688960" behindDoc="0" locked="0" layoutInCell="1" allowOverlap="1">
                <wp:simplePos x="0" y="0"/>
                <wp:positionH relativeFrom="column">
                  <wp:posOffset>1257300</wp:posOffset>
                </wp:positionH>
                <wp:positionV relativeFrom="paragraph">
                  <wp:posOffset>69215</wp:posOffset>
                </wp:positionV>
                <wp:extent cx="1503680" cy="321310"/>
                <wp:effectExtent l="0" t="0" r="0" b="0"/>
                <wp:wrapNone/>
                <wp:docPr id="86" name="Text Box 86"/>
                <wp:cNvGraphicFramePr/>
                <a:graphic xmlns:a="http://schemas.openxmlformats.org/drawingml/2006/main">
                  <a:graphicData uri="http://schemas.microsoft.com/office/word/2010/wordprocessingShape">
                    <wps:wsp>
                      <wps:cNvSpPr txBox="1"/>
                      <wps:spPr>
                        <a:xfrm rot="20940000">
                          <a:off x="0" y="0"/>
                          <a:ext cx="1503680" cy="32131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0"/>
                                <w:szCs w:val="20"/>
                                <w:lang w:val="en-IN"/>
                              </w:rPr>
                            </w:pPr>
                            <w:r>
                              <w:rPr>
                                <w:rFonts w:hint="default"/>
                                <w:sz w:val="20"/>
                                <w:szCs w:val="20"/>
                                <w:lang w:val="en-IN"/>
                              </w:rPr>
                              <w:t>Manage Companies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pt;margin-top:5.45pt;height:25.3pt;width:118.4pt;rotation:-720896f;z-index:251688960;mso-width-relative:page;mso-height-relative:page;" filled="f" stroked="t" coordsize="21600,21600" o:gfxdata="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75pNk1wAAAAkBAAAP&#10;AAAAAAAAAAEAIAAAACIAAABkcnMvZG93bnJldi54bWxQSwECFAAUAAAACACHTuJAnPT1C1ICAAC8&#10;BAAADgAAAAAAAAABACAAAAAmAQAAZHJzL2Uyb0RvYy54bWxQSwUGAAAAAAYABgBZAQAA6gUAAAAA&#10;">
                <v:fill on="f" focussize="0,0"/>
                <v:stroke weight="0.5pt" color="#000000 [3204]" opacity="0f" joinstyle="round"/>
                <v:imagedata o:title=""/>
                <o:lock v:ext="edit" aspectratio="f"/>
                <v:textbox>
                  <w:txbxContent>
                    <w:p>
                      <w:pPr>
                        <w:rPr>
                          <w:rFonts w:hint="default"/>
                          <w:sz w:val="20"/>
                          <w:szCs w:val="20"/>
                          <w:lang w:val="en-IN"/>
                        </w:rPr>
                      </w:pPr>
                      <w:r>
                        <w:rPr>
                          <w:rFonts w:hint="default"/>
                          <w:sz w:val="20"/>
                          <w:szCs w:val="20"/>
                          <w:lang w:val="en-IN"/>
                        </w:rPr>
                        <w:t>Manage Companies</w:t>
                      </w:r>
                    </w:p>
                  </w:txbxContent>
                </v:textbox>
              </v:shape>
            </w:pict>
          </mc:Fallback>
        </mc:AlternateContent>
      </w:r>
      <w:r>
        <w:rPr>
          <w:sz w:val="22"/>
        </w:rPr>
        <mc:AlternateContent>
          <mc:Choice Requires="wps">
            <w:drawing>
              <wp:anchor distT="0" distB="0" distL="114300" distR="114300" simplePos="0" relativeHeight="251680768" behindDoc="0" locked="0" layoutInCell="1" allowOverlap="1">
                <wp:simplePos x="0" y="0"/>
                <wp:positionH relativeFrom="column">
                  <wp:posOffset>4931410</wp:posOffset>
                </wp:positionH>
                <wp:positionV relativeFrom="paragraph">
                  <wp:posOffset>88900</wp:posOffset>
                </wp:positionV>
                <wp:extent cx="1209675" cy="723900"/>
                <wp:effectExtent l="12700" t="12700" r="27305" b="25400"/>
                <wp:wrapNone/>
                <wp:docPr id="78" name="Rectangles 78"/>
                <wp:cNvGraphicFramePr/>
                <a:graphic xmlns:a="http://schemas.openxmlformats.org/drawingml/2006/main">
                  <a:graphicData uri="http://schemas.microsoft.com/office/word/2010/wordprocessingShape">
                    <wps:wsp>
                      <wps:cNvSpPr/>
                      <wps:spPr>
                        <a:xfrm>
                          <a:off x="0" y="0"/>
                          <a:ext cx="1209675" cy="723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IN"/>
                              </w:rPr>
                            </w:pPr>
                            <w:r>
                              <w:rPr>
                                <w:rFonts w:hint="default"/>
                                <w:sz w:val="24"/>
                                <w:szCs w:val="24"/>
                                <w:lang w:val="en-IN"/>
                              </w:rPr>
                              <w:t>Billing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8.3pt;margin-top:7pt;height:57pt;width:95.25pt;z-index:251680768;v-text-anchor:middle;mso-width-relative:page;mso-height-relative:page;" fillcolor="#FFFFFF [3201]" filled="t" stroked="t" coordsize="21600,21600" o:gfxdata="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smnJ02AAAAAoBAAAPAAAAAAAAAAEAIAAAACIAAABkcnMvZG93bnJldi54bWxQSwECFAAU&#10;AAAACACHTuJAvjayHmMCAADuBAAADgAAAAAAAAABACAAAAAnAQAAZHJzL2Uyb0RvYy54bWxQSwUG&#10;AAAAAAYABgBZAQAA/AUAAAAA&#10;">
                <v:fill on="t" focussize="0,0"/>
                <v:stroke weight="2pt" color="#000000 [3200]" joinstyle="round"/>
                <v:imagedata o:title=""/>
                <o:lock v:ext="edit" aspectratio="f"/>
                <v:textbox>
                  <w:txbxContent>
                    <w:p>
                      <w:pPr>
                        <w:jc w:val="center"/>
                        <w:rPr>
                          <w:rFonts w:hint="default"/>
                          <w:sz w:val="24"/>
                          <w:szCs w:val="24"/>
                          <w:lang w:val="en-IN"/>
                        </w:rPr>
                      </w:pPr>
                      <w:r>
                        <w:rPr>
                          <w:rFonts w:hint="default"/>
                          <w:sz w:val="24"/>
                          <w:szCs w:val="24"/>
                          <w:lang w:val="en-IN"/>
                        </w:rPr>
                        <w:t>Billing</w:t>
                      </w:r>
                    </w:p>
                  </w:txbxContent>
                </v:textbox>
              </v:rect>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111760</wp:posOffset>
                </wp:positionH>
                <wp:positionV relativeFrom="paragraph">
                  <wp:posOffset>98425</wp:posOffset>
                </wp:positionV>
                <wp:extent cx="1209675" cy="723900"/>
                <wp:effectExtent l="12700" t="12700" r="27305" b="25400"/>
                <wp:wrapNone/>
                <wp:docPr id="76" name="Rectangles 76"/>
                <wp:cNvGraphicFramePr/>
                <a:graphic xmlns:a="http://schemas.openxmlformats.org/drawingml/2006/main">
                  <a:graphicData uri="http://schemas.microsoft.com/office/word/2010/wordprocessingShape">
                    <wps:wsp>
                      <wps:cNvSpPr/>
                      <wps:spPr>
                        <a:xfrm>
                          <a:off x="0" y="0"/>
                          <a:ext cx="1209675" cy="723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sz w:val="24"/>
                                <w:szCs w:val="24"/>
                                <w:lang w:val="en-IN"/>
                              </w:rPr>
                            </w:pPr>
                            <w:r>
                              <w:rPr>
                                <w:rFonts w:hint="default"/>
                                <w:sz w:val="24"/>
                                <w:szCs w:val="24"/>
                                <w:lang w:val="en-IN"/>
                              </w:rPr>
                              <w:t>Companies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pt;margin-top:7.75pt;height:57pt;width:95.25pt;z-index:251678720;v-text-anchor:middle;mso-width-relative:page;mso-height-relative:page;" fillcolor="#FFFFFF [3201]" filled="t" stroked="t" coordsize="21600,21600" o:gfxdata="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OD8EX1wAAAAkBAAAPAAAAAAAAAAEAIAAAACIAAABkcnMvZG93bnJldi54bWxQSwECFAAU&#10;AAAACACHTuJAH6u8F2QCAADuBAAADgAAAAAAAAABACAAAAAmAQAAZHJzL2Uyb0RvYy54bWxQSwUG&#10;AAAAAAYABgBZAQAA/AUAAAAA&#10;">
                <v:fill on="t" focussize="0,0"/>
                <v:stroke weight="2pt" color="#000000 [3200]" joinstyle="round"/>
                <v:imagedata o:title=""/>
                <o:lock v:ext="edit" aspectratio="f"/>
                <v:textbox>
                  <w:txbxContent>
                    <w:p>
                      <w:pPr>
                        <w:jc w:val="center"/>
                        <w:rPr>
                          <w:rFonts w:hint="default"/>
                          <w:sz w:val="24"/>
                          <w:szCs w:val="24"/>
                          <w:lang w:val="en-IN"/>
                        </w:rPr>
                      </w:pPr>
                      <w:r>
                        <w:rPr>
                          <w:rFonts w:hint="default"/>
                          <w:sz w:val="24"/>
                          <w:szCs w:val="24"/>
                          <w:lang w:val="en-IN"/>
                        </w:rPr>
                        <w:t>Companies</w:t>
                      </w:r>
                    </w:p>
                  </w:txbxContent>
                </v:textbox>
              </v:rect>
            </w:pict>
          </mc:Fallback>
        </mc:AlternateContent>
      </w:r>
    </w:p>
    <w:p>
      <w:pPr>
        <w:spacing w:line="218" w:lineRule="exact"/>
        <w:rPr>
          <w:rFonts w:ascii="Times New Roman" w:hAnsi="Times New Roman" w:eastAsia="Times New Roman"/>
        </w:rPr>
      </w:pPr>
      <w:r>
        <w:rPr>
          <w:sz w:val="22"/>
        </w:rPr>
        <mc:AlternateContent>
          <mc:Choice Requires="wps">
            <w:drawing>
              <wp:anchor distT="0" distB="0" distL="114300" distR="114300" simplePos="0" relativeHeight="251684864" behindDoc="0" locked="0" layoutInCell="1" allowOverlap="1">
                <wp:simplePos x="0" y="0"/>
                <wp:positionH relativeFrom="column">
                  <wp:posOffset>3729355</wp:posOffset>
                </wp:positionH>
                <wp:positionV relativeFrom="paragraph">
                  <wp:posOffset>40640</wp:posOffset>
                </wp:positionV>
                <wp:extent cx="1202055" cy="271780"/>
                <wp:effectExtent l="33655" t="47625" r="44450" b="76835"/>
                <wp:wrapNone/>
                <wp:docPr id="82" name="Straight Arrow Connector 82"/>
                <wp:cNvGraphicFramePr/>
                <a:graphic xmlns:a="http://schemas.openxmlformats.org/drawingml/2006/main">
                  <a:graphicData uri="http://schemas.microsoft.com/office/word/2010/wordprocessingShape">
                    <wps:wsp>
                      <wps:cNvCnPr>
                        <a:stCxn id="78" idx="1"/>
                        <a:endCxn id="74" idx="5"/>
                      </wps:cNvCnPr>
                      <wps:spPr>
                        <a:xfrm flipH="1" flipV="1">
                          <a:off x="4351655" y="4052570"/>
                          <a:ext cx="1202055" cy="27178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93.65pt;margin-top:3.2pt;height:21.4pt;width:94.65pt;z-index:251684864;mso-width-relative:page;mso-height-relative:page;" filled="f" stroked="t" coordsize="21600,21600" o:gfxdata="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Lz3zrWAAAACAEAAA8AAAAAAAAAAQAgAAAAIgAAAGRycy9kb3ducmV2LnhtbFBLAQIU&#10;ABQAAAAIAIdO4kBZkFzgZwIAAPIEAAAOAAAAAAAAAAEAIAAAACUBAABkcnMvZTJvRG9jLnhtbFBL&#10;BQYAAAAABgAGAFkBAAD+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sz w:val="22"/>
        </w:rPr>
        <mc:AlternateContent>
          <mc:Choice Requires="wps">
            <w:drawing>
              <wp:anchor distT="0" distB="0" distL="114300" distR="114300" simplePos="0" relativeHeight="251683840" behindDoc="0" locked="0" layoutInCell="1" allowOverlap="1">
                <wp:simplePos x="0" y="0"/>
                <wp:positionH relativeFrom="column">
                  <wp:posOffset>1321435</wp:posOffset>
                </wp:positionH>
                <wp:positionV relativeFrom="paragraph">
                  <wp:posOffset>40640</wp:posOffset>
                </wp:positionV>
                <wp:extent cx="1296670" cy="281305"/>
                <wp:effectExtent l="36195" t="48260" r="38735" b="66675"/>
                <wp:wrapNone/>
                <wp:docPr id="81" name="Straight Arrow Connector 81"/>
                <wp:cNvGraphicFramePr/>
                <a:graphic xmlns:a="http://schemas.openxmlformats.org/drawingml/2006/main">
                  <a:graphicData uri="http://schemas.microsoft.com/office/word/2010/wordprocessingShape">
                    <wps:wsp>
                      <wps:cNvCnPr>
                        <a:stCxn id="76" idx="3"/>
                        <a:endCxn id="74" idx="3"/>
                      </wps:cNvCnPr>
                      <wps:spPr>
                        <a:xfrm flipV="1">
                          <a:off x="1943735" y="4052570"/>
                          <a:ext cx="1296670" cy="28130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04.05pt;margin-top:3.2pt;height:22.15pt;width:102.1pt;z-index:251683840;mso-width-relative:page;mso-height-relative:page;" filled="f" stroked="t" coordsize="21600,21600" o:gfxdata="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Z97PLVAAAACAEAAA8AAAAAAAAAAQAgAAAAIgAAAGRycy9kb3ducmV2LnhtbFBLAQIUABQAAAAI&#10;AIdO4kD/QrOMYgIAAOgEAAAOAAAAAAAAAAEAIAAAACQBAABkcnMvZTJvRG9jLnhtbFBLBQYAAAAA&#10;BgAGAFkBAAD4BQ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p>
    <w:p>
      <w:pPr>
        <w:spacing w:line="218" w:lineRule="exact"/>
        <w:rPr>
          <w:rFonts w:ascii="Times New Roman" w:hAnsi="Times New Roman" w:eastAsia="Times New Roman"/>
        </w:rPr>
      </w:pPr>
    </w:p>
    <w:p>
      <w:pPr>
        <w:spacing w:line="218" w:lineRule="exact"/>
        <w:rPr>
          <w:rFonts w:ascii="Times New Roman" w:hAnsi="Times New Roman" w:eastAsia="Times New Roman"/>
        </w:rPr>
      </w:pPr>
    </w:p>
    <w:p>
      <w:pPr>
        <w:spacing w:line="218" w:lineRule="exact"/>
        <w:rPr>
          <w:rFonts w:ascii="Times New Roman" w:hAnsi="Times New Roman" w:eastAsia="Times New Roman"/>
        </w:rPr>
      </w:pPr>
    </w:p>
    <w:p>
      <w:pPr>
        <w:spacing w:line="218" w:lineRule="exact"/>
        <w:rPr>
          <w:rFonts w:ascii="Times New Roman" w:hAnsi="Times New Roman" w:eastAsia="Times New Roman"/>
        </w:rPr>
      </w:pPr>
    </w:p>
    <w:p>
      <w:pPr>
        <w:spacing w:line="218" w:lineRule="exact"/>
        <w:rPr>
          <w:rFonts w:ascii="Times New Roman" w:hAnsi="Times New Roman" w:eastAsia="Times New Roman"/>
        </w:rPr>
      </w:pPr>
    </w:p>
    <w:p>
      <w:pPr>
        <w:spacing w:line="0" w:lineRule="atLeast"/>
        <w:rPr>
          <w:rFonts w:ascii="Arial" w:hAnsi="Arial" w:eastAsia="Arial"/>
          <w:b/>
          <w:sz w:val="24"/>
        </w:rPr>
      </w:pPr>
      <w:r>
        <w:rPr>
          <w:rFonts w:ascii="Arial" w:hAnsi="Arial" w:eastAsia="Arial"/>
          <w:b/>
          <w:sz w:val="24"/>
        </w:rPr>
        <w:t>Figure 1</w:t>
      </w:r>
    </w:p>
    <w:p>
      <w:pPr>
        <w:spacing w:line="29" w:lineRule="exact"/>
        <w:rPr>
          <w:rFonts w:ascii="Times New Roman" w:hAnsi="Times New Roman" w:eastAsia="Times New Roman"/>
        </w:rPr>
      </w:pPr>
    </w:p>
    <w:p>
      <w:pPr>
        <w:spacing w:line="0" w:lineRule="atLeast"/>
        <w:ind w:left="20"/>
        <w:rPr>
          <w:rFonts w:ascii="Arial" w:hAnsi="Arial" w:eastAsia="Arial"/>
          <w:i/>
          <w:sz w:val="24"/>
          <w:szCs w:val="24"/>
        </w:rPr>
      </w:pPr>
      <w:r>
        <w:rPr>
          <w:rFonts w:ascii="Arial" w:hAnsi="Arial" w:eastAsia="Arial"/>
          <w:i/>
          <w:sz w:val="24"/>
          <w:szCs w:val="24"/>
        </w:rPr>
        <w:t>Context diagram of the Pharmacy Management System.</w:t>
      </w:r>
    </w:p>
    <w:p>
      <w:pPr>
        <w:spacing w:line="297" w:lineRule="exact"/>
        <w:rPr>
          <w:rFonts w:ascii="Times New Roman" w:hAnsi="Times New Roman" w:eastAsia="Times New Roman"/>
        </w:rPr>
      </w:pPr>
    </w:p>
    <w:p>
      <w:pPr>
        <w:tabs>
          <w:tab w:val="left" w:pos="600"/>
        </w:tabs>
        <w:spacing w:line="0" w:lineRule="atLeast"/>
        <w:rPr>
          <w:rFonts w:ascii="Arial" w:hAnsi="Arial" w:eastAsia="Arial"/>
          <w:b/>
          <w:sz w:val="28"/>
        </w:rPr>
      </w:pPr>
      <w:r>
        <w:rPr>
          <w:rFonts w:ascii="Arial" w:hAnsi="Arial" w:eastAsia="Arial"/>
          <w:b/>
          <w:sz w:val="28"/>
        </w:rPr>
        <w:t>2.2</w:t>
      </w:r>
      <w:r>
        <w:rPr>
          <w:rFonts w:ascii="Arial" w:hAnsi="Arial" w:eastAsia="Arial"/>
          <w:b/>
          <w:sz w:val="28"/>
        </w:rPr>
        <w:tab/>
      </w:r>
      <w:r>
        <w:rPr>
          <w:rFonts w:ascii="Arial" w:hAnsi="Arial" w:eastAsia="Arial"/>
          <w:b/>
          <w:sz w:val="28"/>
        </w:rPr>
        <w:t>Product Functionality</w:t>
      </w:r>
    </w:p>
    <w:p>
      <w:pPr>
        <w:spacing w:line="311" w:lineRule="exact"/>
        <w:rPr>
          <w:rFonts w:ascii="Times New Roman" w:hAnsi="Times New Roman" w:eastAsia="Times New Roman"/>
        </w:rPr>
      </w:pPr>
    </w:p>
    <w:p>
      <w:pPr>
        <w:numPr>
          <w:ilvl w:val="0"/>
          <w:numId w:val="5"/>
        </w:numPr>
        <w:tabs>
          <w:tab w:val="left" w:pos="740"/>
        </w:tabs>
        <w:spacing w:line="0" w:lineRule="atLeast"/>
        <w:ind w:left="740" w:hanging="368"/>
        <w:rPr>
          <w:rFonts w:ascii="Arial" w:hAnsi="Arial" w:eastAsia="Arial"/>
          <w:sz w:val="24"/>
        </w:rPr>
      </w:pPr>
      <w:r>
        <w:rPr>
          <w:rFonts w:ascii="Arial" w:hAnsi="Arial" w:eastAsia="Arial"/>
          <w:sz w:val="24"/>
        </w:rPr>
        <w:t>Admin can either update or delete or create new Agents.</w:t>
      </w:r>
    </w:p>
    <w:p>
      <w:pPr>
        <w:spacing w:line="21" w:lineRule="exact"/>
        <w:rPr>
          <w:rFonts w:ascii="Arial" w:hAnsi="Arial" w:eastAsia="Arial"/>
          <w:sz w:val="24"/>
        </w:rPr>
      </w:pPr>
    </w:p>
    <w:p>
      <w:pPr>
        <w:numPr>
          <w:ilvl w:val="0"/>
          <w:numId w:val="5"/>
        </w:numPr>
        <w:tabs>
          <w:tab w:val="left" w:pos="740"/>
        </w:tabs>
        <w:spacing w:line="0" w:lineRule="atLeast"/>
        <w:ind w:left="740" w:hanging="368"/>
        <w:rPr>
          <w:rFonts w:ascii="Arial" w:hAnsi="Arial" w:eastAsia="Arial"/>
          <w:sz w:val="24"/>
        </w:rPr>
      </w:pPr>
      <w:r>
        <w:rPr>
          <w:rFonts w:ascii="Arial" w:hAnsi="Arial" w:eastAsia="Arial"/>
          <w:sz w:val="24"/>
        </w:rPr>
        <w:t>Admin can add, edit, delete medicines .</w:t>
      </w:r>
    </w:p>
    <w:p>
      <w:pPr>
        <w:spacing w:line="21" w:lineRule="exact"/>
        <w:rPr>
          <w:rFonts w:ascii="Arial" w:hAnsi="Arial" w:eastAsia="Arial"/>
          <w:sz w:val="24"/>
        </w:rPr>
      </w:pPr>
    </w:p>
    <w:p>
      <w:pPr>
        <w:numPr>
          <w:ilvl w:val="0"/>
          <w:numId w:val="5"/>
        </w:numPr>
        <w:tabs>
          <w:tab w:val="left" w:pos="740"/>
        </w:tabs>
        <w:spacing w:line="0" w:lineRule="atLeast"/>
        <w:ind w:left="740" w:hanging="368"/>
        <w:rPr>
          <w:rFonts w:ascii="Arial" w:hAnsi="Arial" w:eastAsia="Arial"/>
          <w:sz w:val="24"/>
        </w:rPr>
      </w:pPr>
      <w:r>
        <w:rPr>
          <w:rFonts w:ascii="Arial" w:hAnsi="Arial" w:eastAsia="Arial"/>
          <w:sz w:val="24"/>
        </w:rPr>
        <w:t>Admin can manage Companies.</w:t>
      </w:r>
    </w:p>
    <w:p>
      <w:pPr>
        <w:spacing w:line="32" w:lineRule="exact"/>
        <w:rPr>
          <w:rFonts w:ascii="Arial" w:hAnsi="Arial" w:eastAsia="Arial"/>
          <w:sz w:val="24"/>
        </w:rPr>
      </w:pPr>
    </w:p>
    <w:p>
      <w:pPr>
        <w:numPr>
          <w:ilvl w:val="0"/>
          <w:numId w:val="5"/>
        </w:numPr>
        <w:tabs>
          <w:tab w:val="left" w:pos="740"/>
        </w:tabs>
        <w:spacing w:line="0" w:lineRule="atLeast"/>
        <w:ind w:left="740" w:hanging="368"/>
        <w:rPr>
          <w:rFonts w:ascii="Arial" w:hAnsi="Arial" w:eastAsia="Arial"/>
          <w:sz w:val="23"/>
        </w:rPr>
      </w:pPr>
      <w:r>
        <w:rPr>
          <w:rFonts w:ascii="Arial" w:hAnsi="Arial" w:eastAsia="Arial"/>
          <w:sz w:val="23"/>
        </w:rPr>
        <w:t>Admin and Agents can Generate bill in the form of DOCX or PDF also print it.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500"/>
        </w:tabs>
        <w:spacing w:line="0" w:lineRule="atLeast"/>
        <w:rPr>
          <w:rFonts w:ascii="Arial" w:hAnsi="Arial" w:eastAsia="Arial"/>
          <w:b/>
          <w:sz w:val="36"/>
        </w:rPr>
      </w:pPr>
    </w:p>
    <w:p>
      <w:pPr>
        <w:spacing w:line="0" w:lineRule="atLeast"/>
        <w:ind w:right="-279" w:firstLine="5144" w:firstLineChars="2337"/>
        <w:jc w:val="both"/>
        <w:rPr>
          <w:rFonts w:ascii="Times New Roman" w:hAnsi="Times New Roman" w:eastAsia="Times New Roman"/>
          <w:b/>
          <w:i/>
        </w:rPr>
      </w:pPr>
      <w:r>
        <w:rPr>
          <w:rFonts w:ascii="Times New Roman" w:hAnsi="Times New Roman" w:eastAsia="Times New Roman"/>
          <w:b/>
          <w:i/>
        </w:rPr>
        <w:t>4</w:t>
      </w:r>
    </w:p>
    <w:p>
      <w:pPr>
        <w:tabs>
          <w:tab w:val="left" w:pos="500"/>
        </w:tabs>
        <w:spacing w:line="0" w:lineRule="atLeast"/>
        <w:rPr>
          <w:rFonts w:hint="default" w:ascii="Arial" w:hAnsi="Arial" w:eastAsia="Arial"/>
          <w:b/>
          <w:sz w:val="36"/>
          <w:lang w:val="en-IN"/>
        </w:rPr>
      </w:pPr>
    </w:p>
    <w:p>
      <w:pPr>
        <w:tabs>
          <w:tab w:val="left" w:pos="500"/>
        </w:tabs>
        <w:spacing w:line="0" w:lineRule="atLeast"/>
        <w:rPr>
          <w:rFonts w:ascii="Arial" w:hAnsi="Arial" w:eastAsia="Arial"/>
          <w:b/>
          <w:sz w:val="36"/>
        </w:rPr>
      </w:pPr>
    </w:p>
    <w:p>
      <w:pPr>
        <w:tabs>
          <w:tab w:val="left" w:pos="500"/>
        </w:tabs>
        <w:spacing w:line="0" w:lineRule="atLeast"/>
        <w:rPr>
          <w:rFonts w:ascii="Arial" w:hAnsi="Arial" w:eastAsia="Arial"/>
          <w:b/>
          <w:sz w:val="35"/>
        </w:rPr>
      </w:pPr>
      <w:r>
        <w:rPr>
          <w:rFonts w:ascii="Arial" w:hAnsi="Arial" w:eastAsia="Arial"/>
          <w:b/>
          <w:sz w:val="36"/>
        </w:rPr>
        <w:t>3</w:t>
      </w:r>
      <w:r>
        <w:rPr>
          <w:rFonts w:ascii="Times New Roman" w:hAnsi="Times New Roman" w:eastAsia="Times New Roman"/>
        </w:rPr>
        <w:tab/>
      </w:r>
      <w:r>
        <w:rPr>
          <w:rFonts w:ascii="Arial" w:hAnsi="Arial" w:eastAsia="Arial"/>
          <w:b/>
          <w:sz w:val="35"/>
        </w:rPr>
        <w:t>Specific Requirements</w:t>
      </w:r>
    </w:p>
    <w:p>
      <w:pPr>
        <w:spacing w:line="200" w:lineRule="exact"/>
        <w:rPr>
          <w:rFonts w:ascii="Times New Roman" w:hAnsi="Times New Roman" w:eastAsia="Times New Roman"/>
        </w:rPr>
      </w:pPr>
    </w:p>
    <w:p>
      <w:pPr>
        <w:spacing w:line="378" w:lineRule="exact"/>
        <w:rPr>
          <w:rFonts w:ascii="Times New Roman" w:hAnsi="Times New Roman" w:eastAsia="Times New Roman"/>
        </w:rPr>
      </w:pPr>
    </w:p>
    <w:p>
      <w:pPr>
        <w:tabs>
          <w:tab w:val="left" w:pos="760"/>
        </w:tabs>
        <w:spacing w:line="0" w:lineRule="atLeast"/>
        <w:rPr>
          <w:rFonts w:ascii="Arial" w:hAnsi="Arial" w:eastAsia="Arial"/>
          <w:b/>
          <w:sz w:val="27"/>
        </w:rPr>
      </w:pPr>
      <w:bookmarkStart w:id="5" w:name="page5"/>
      <w:bookmarkEnd w:id="5"/>
      <w:r>
        <w:rPr>
          <w:rFonts w:ascii="Arial" w:hAnsi="Arial" w:eastAsia="Arial"/>
          <w:b/>
          <w:sz w:val="28"/>
        </w:rPr>
        <w:t>3.1</w:t>
      </w:r>
      <w:r>
        <w:rPr>
          <w:rFonts w:ascii="Times New Roman" w:hAnsi="Times New Roman" w:eastAsia="Times New Roman"/>
        </w:rPr>
        <w:tab/>
      </w:r>
      <w:r>
        <w:rPr>
          <w:rFonts w:ascii="Arial" w:hAnsi="Arial" w:eastAsia="Arial"/>
          <w:b/>
          <w:sz w:val="27"/>
        </w:rPr>
        <w:t>User Interfaces</w:t>
      </w:r>
    </w:p>
    <w:p>
      <w:pPr>
        <w:spacing w:line="20" w:lineRule="exact"/>
        <w:rPr>
          <w:rFonts w:ascii="Times New Roman" w:hAnsi="Times New Roman" w:eastAsia="Times New Roman"/>
        </w:rPr>
      </w:pPr>
      <w:r>
        <w:rPr>
          <w:rFonts w:ascii="Arial" w:hAnsi="Arial" w:eastAsia="Arial"/>
          <w:b/>
          <w:sz w:val="27"/>
        </w:rPr>
        <w:drawing>
          <wp:anchor distT="0" distB="0" distL="114300" distR="114300" simplePos="0" relativeHeight="251659264" behindDoc="1" locked="0" layoutInCell="1" allowOverlap="1">
            <wp:simplePos x="0" y="0"/>
            <wp:positionH relativeFrom="column">
              <wp:posOffset>1870075</wp:posOffset>
            </wp:positionH>
            <wp:positionV relativeFrom="paragraph">
              <wp:posOffset>725170</wp:posOffset>
            </wp:positionV>
            <wp:extent cx="3142615" cy="2113280"/>
            <wp:effectExtent l="0" t="0" r="12065" b="5080"/>
            <wp:wrapNone/>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10"/>
                    <a:stretch>
                      <a:fillRect/>
                    </a:stretch>
                  </pic:blipFill>
                  <pic:spPr>
                    <a:xfrm>
                      <a:off x="0" y="0"/>
                      <a:ext cx="3142615" cy="211328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8" w:lineRule="exact"/>
        <w:rPr>
          <w:rFonts w:ascii="Times New Roman" w:hAnsi="Times New Roman" w:eastAsia="Times New Roman"/>
        </w:rPr>
      </w:pPr>
    </w:p>
    <w:p>
      <w:pPr>
        <w:spacing w:line="0" w:lineRule="atLeast"/>
        <w:ind w:left="4340"/>
        <w:rPr>
          <w:rFonts w:ascii="Arial" w:hAnsi="Arial" w:eastAsia="Arial"/>
          <w:sz w:val="24"/>
        </w:rPr>
      </w:pPr>
      <w:r>
        <w:rPr>
          <w:rFonts w:ascii="Arial" w:hAnsi="Arial" w:eastAsia="Arial"/>
          <w:sz w:val="24"/>
        </w:rPr>
        <w:t>Fig 1.Choice for Login</w:t>
      </w:r>
    </w:p>
    <w:p>
      <w:pPr>
        <w:spacing w:line="20" w:lineRule="exact"/>
        <w:rPr>
          <w:rFonts w:ascii="Times New Roman" w:hAnsi="Times New Roman" w:eastAsia="Times New Roman"/>
        </w:rPr>
      </w:pPr>
      <w:r>
        <w:rPr>
          <w:rFonts w:ascii="Arial" w:hAnsi="Arial" w:eastAsia="Arial"/>
          <w:sz w:val="24"/>
        </w:rPr>
        <w:drawing>
          <wp:anchor distT="0" distB="0" distL="114300" distR="114300" simplePos="0" relativeHeight="251660288" behindDoc="1" locked="0" layoutInCell="1" allowOverlap="1">
            <wp:simplePos x="0" y="0"/>
            <wp:positionH relativeFrom="column">
              <wp:posOffset>260985</wp:posOffset>
            </wp:positionH>
            <wp:positionV relativeFrom="paragraph">
              <wp:posOffset>205105</wp:posOffset>
            </wp:positionV>
            <wp:extent cx="6064250" cy="2120265"/>
            <wp:effectExtent l="0" t="0" r="1270" b="13335"/>
            <wp:wrapNone/>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11"/>
                    <a:stretch>
                      <a:fillRect/>
                    </a:stretch>
                  </pic:blipFill>
                  <pic:spPr>
                    <a:xfrm>
                      <a:off x="0" y="0"/>
                      <a:ext cx="6064250" cy="212026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85" w:lineRule="exact"/>
        <w:rPr>
          <w:rFonts w:ascii="Times New Roman" w:hAnsi="Times New Roman" w:eastAsia="Times New Roman"/>
        </w:rPr>
      </w:pPr>
    </w:p>
    <w:p>
      <w:pPr>
        <w:tabs>
          <w:tab w:val="left" w:pos="2480"/>
        </w:tabs>
        <w:spacing w:line="0" w:lineRule="atLeast"/>
        <w:ind w:right="380"/>
        <w:jc w:val="center"/>
        <w:rPr>
          <w:rFonts w:ascii="Arial" w:hAnsi="Arial" w:eastAsia="Arial"/>
          <w:sz w:val="24"/>
        </w:rPr>
      </w:pPr>
      <w:r>
        <w:rPr>
          <w:rFonts w:hint="default" w:ascii="Arial" w:hAnsi="Arial" w:eastAsia="Arial"/>
          <w:sz w:val="24"/>
          <w:lang w:val="en-IN"/>
        </w:rPr>
        <w:t xml:space="preserve">       </w:t>
      </w:r>
      <w:r>
        <w:rPr>
          <w:rFonts w:ascii="Arial" w:hAnsi="Arial" w:eastAsia="Arial"/>
          <w:sz w:val="24"/>
        </w:rPr>
        <w:t>Fig 1.1  Login for Admin</w:t>
      </w:r>
      <w:r>
        <w:rPr>
          <w:rFonts w:ascii="Times New Roman" w:hAnsi="Times New Roman" w:eastAsia="Times New Roman"/>
        </w:rPr>
        <w:tab/>
      </w:r>
      <w:r>
        <w:rPr>
          <w:rFonts w:hint="default" w:ascii="Times New Roman" w:hAnsi="Times New Roman" w:eastAsia="Times New Roman"/>
          <w:lang w:val="en-IN"/>
        </w:rPr>
        <w:t xml:space="preserve">    </w:t>
      </w:r>
      <w:r>
        <w:rPr>
          <w:rFonts w:hint="default" w:ascii="Times New Roman" w:hAnsi="Times New Roman" w:eastAsia="Times New Roman"/>
          <w:lang w:val="en-IN"/>
        </w:rPr>
        <w:tab/>
        <w:t/>
      </w:r>
      <w:r>
        <w:rPr>
          <w:rFonts w:hint="default" w:ascii="Times New Roman" w:hAnsi="Times New Roman" w:eastAsia="Times New Roman"/>
          <w:lang w:val="en-IN"/>
        </w:rPr>
        <w:tab/>
        <w:t/>
      </w:r>
      <w:r>
        <w:rPr>
          <w:rFonts w:hint="default" w:ascii="Times New Roman" w:hAnsi="Times New Roman" w:eastAsia="Times New Roman"/>
          <w:lang w:val="en-IN"/>
        </w:rPr>
        <w:tab/>
      </w:r>
      <w:r>
        <w:rPr>
          <w:rFonts w:ascii="Arial" w:hAnsi="Arial" w:eastAsia="Arial"/>
          <w:sz w:val="24"/>
        </w:rPr>
        <w:t>Fig 1.2  Login for Agent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1" w:lineRule="exact"/>
        <w:rPr>
          <w:rFonts w:ascii="Times New Roman" w:hAnsi="Times New Roman" w:eastAsia="Times New Roman"/>
        </w:rPr>
      </w:pPr>
    </w:p>
    <w:p>
      <w:pPr>
        <w:spacing w:line="0" w:lineRule="atLeast"/>
        <w:ind w:right="-379"/>
        <w:jc w:val="center"/>
        <w:rPr>
          <w:rFonts w:ascii="Times New Roman" w:hAnsi="Times New Roman" w:eastAsia="Times New Roman"/>
          <w:b/>
          <w:i/>
        </w:rPr>
      </w:pPr>
      <w:r>
        <w:rPr>
          <w:rFonts w:ascii="Times New Roman" w:hAnsi="Times New Roman" w:eastAsia="Times New Roman"/>
          <w:b/>
          <w:i/>
        </w:rPr>
        <w:t>5</w:t>
      </w:r>
    </w:p>
    <w:p>
      <w:pPr>
        <w:spacing w:line="0" w:lineRule="atLeast"/>
        <w:ind w:right="-379"/>
        <w:jc w:val="center"/>
        <w:rPr>
          <w:rFonts w:ascii="Times New Roman" w:hAnsi="Times New Roman" w:eastAsia="Times New Roman"/>
          <w:b/>
          <w:i/>
        </w:rPr>
        <w:sectPr>
          <w:pgSz w:w="12240" w:h="15840"/>
          <w:pgMar w:top="1433" w:right="1440" w:bottom="474" w:left="980" w:header="0" w:footer="0" w:gutter="0"/>
          <w:cols w:equalWidth="0" w:num="1">
            <w:col w:w="9820"/>
          </w:cols>
          <w:docGrid w:linePitch="360" w:charSpace="0"/>
        </w:sectPr>
      </w:pPr>
    </w:p>
    <w:p>
      <w:pPr>
        <w:spacing w:line="200" w:lineRule="exact"/>
        <w:rPr>
          <w:rFonts w:ascii="Times New Roman" w:hAnsi="Times New Roman" w:eastAsia="Times New Roman"/>
        </w:rPr>
      </w:pPr>
      <w:bookmarkStart w:id="6" w:name="page6"/>
      <w:bookmarkEnd w:id="6"/>
      <w:r>
        <w:rPr>
          <w:rFonts w:ascii="Times New Roman" w:hAnsi="Times New Roman" w:eastAsia="Times New Roman"/>
          <w:b/>
          <w:i/>
        </w:rPr>
        <w:drawing>
          <wp:anchor distT="0" distB="0" distL="114300" distR="114300" simplePos="0" relativeHeight="251661312" behindDoc="1" locked="0" layoutInCell="1" allowOverlap="1">
            <wp:simplePos x="0" y="0"/>
            <wp:positionH relativeFrom="page">
              <wp:posOffset>1264285</wp:posOffset>
            </wp:positionH>
            <wp:positionV relativeFrom="page">
              <wp:posOffset>914400</wp:posOffset>
            </wp:positionV>
            <wp:extent cx="5413375" cy="3808730"/>
            <wp:effectExtent l="0" t="0" r="12065" b="1270"/>
            <wp:wrapNone/>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5413375" cy="380873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5" w:lineRule="exact"/>
        <w:rPr>
          <w:rFonts w:ascii="Times New Roman" w:hAnsi="Times New Roman" w:eastAsia="Times New Roman"/>
        </w:rPr>
      </w:pPr>
    </w:p>
    <w:p>
      <w:pPr>
        <w:spacing w:line="0" w:lineRule="atLeast"/>
        <w:ind w:left="2600"/>
        <w:rPr>
          <w:rFonts w:ascii="Arial" w:hAnsi="Arial" w:eastAsia="Arial"/>
          <w:sz w:val="24"/>
        </w:rPr>
      </w:pPr>
      <w:r>
        <w:rPr>
          <w:rFonts w:ascii="Arial" w:hAnsi="Arial" w:eastAsia="Arial"/>
          <w:sz w:val="24"/>
        </w:rPr>
        <w:t>Fig 2.  Manage  Medicine (Only accessible to Admin)</w:t>
      </w:r>
    </w:p>
    <w:p>
      <w:pPr>
        <w:spacing w:line="20" w:lineRule="exact"/>
        <w:rPr>
          <w:rFonts w:ascii="Times New Roman" w:hAnsi="Times New Roman" w:eastAsia="Times New Roman"/>
        </w:rPr>
      </w:pPr>
      <w:r>
        <w:rPr>
          <w:rFonts w:ascii="Arial" w:hAnsi="Arial" w:eastAsia="Arial"/>
          <w:sz w:val="24"/>
        </w:rPr>
        <w:drawing>
          <wp:anchor distT="0" distB="0" distL="114300" distR="114300" simplePos="0" relativeHeight="251662336" behindDoc="1" locked="0" layoutInCell="1" allowOverlap="1">
            <wp:simplePos x="0" y="0"/>
            <wp:positionH relativeFrom="column">
              <wp:posOffset>349885</wp:posOffset>
            </wp:positionH>
            <wp:positionV relativeFrom="paragraph">
              <wp:posOffset>205740</wp:posOffset>
            </wp:positionV>
            <wp:extent cx="5430520" cy="3892550"/>
            <wp:effectExtent l="0" t="0" r="10160" b="8890"/>
            <wp:wrapNone/>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13"/>
                    <a:stretch>
                      <a:fillRect/>
                    </a:stretch>
                  </pic:blipFill>
                  <pic:spPr>
                    <a:xfrm>
                      <a:off x="0" y="0"/>
                      <a:ext cx="5430520" cy="389255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4" w:lineRule="exact"/>
        <w:rPr>
          <w:rFonts w:ascii="Times New Roman" w:hAnsi="Times New Roman" w:eastAsia="Times New Roman"/>
        </w:rPr>
      </w:pPr>
    </w:p>
    <w:p>
      <w:pPr>
        <w:spacing w:line="0" w:lineRule="atLeast"/>
        <w:ind w:left="2480"/>
        <w:rPr>
          <w:rFonts w:ascii="Arial" w:hAnsi="Arial" w:eastAsia="Arial"/>
          <w:sz w:val="24"/>
        </w:rPr>
      </w:pPr>
      <w:r>
        <w:rPr>
          <w:rFonts w:ascii="Arial" w:hAnsi="Arial" w:eastAsia="Arial"/>
          <w:sz w:val="24"/>
        </w:rPr>
        <w:t>Fig 3.  Manage  Agents (Only accessible to Admin)</w:t>
      </w:r>
    </w:p>
    <w:p>
      <w:pPr>
        <w:spacing w:line="91" w:lineRule="exact"/>
        <w:rPr>
          <w:rFonts w:ascii="Times New Roman" w:hAnsi="Times New Roman" w:eastAsia="Times New Roman"/>
        </w:rPr>
      </w:pPr>
    </w:p>
    <w:p>
      <w:pPr>
        <w:spacing w:line="0" w:lineRule="atLeast"/>
        <w:ind w:right="80"/>
        <w:jc w:val="center"/>
        <w:rPr>
          <w:rFonts w:ascii="Times New Roman" w:hAnsi="Times New Roman" w:eastAsia="Times New Roman"/>
          <w:b/>
          <w:i/>
        </w:rPr>
      </w:pPr>
      <w:r>
        <w:rPr>
          <w:rFonts w:ascii="Times New Roman" w:hAnsi="Times New Roman" w:eastAsia="Times New Roman"/>
          <w:b/>
          <w:i/>
        </w:rPr>
        <w:t>6</w:t>
      </w:r>
    </w:p>
    <w:p>
      <w:pPr>
        <w:spacing w:line="0" w:lineRule="atLeast"/>
        <w:ind w:right="80"/>
        <w:jc w:val="center"/>
        <w:rPr>
          <w:rFonts w:ascii="Times New Roman" w:hAnsi="Times New Roman" w:eastAsia="Times New Roman"/>
          <w:b/>
          <w:i/>
        </w:rPr>
        <w:sectPr>
          <w:pgSz w:w="12240" w:h="15840"/>
          <w:pgMar w:top="1440" w:right="1440" w:bottom="474" w:left="1440" w:header="0" w:footer="0" w:gutter="0"/>
          <w:cols w:equalWidth="0" w:num="1">
            <w:col w:w="9360"/>
          </w:cols>
          <w:docGrid w:linePitch="360" w:charSpace="0"/>
        </w:sectPr>
      </w:pPr>
    </w:p>
    <w:p>
      <w:pPr>
        <w:spacing w:line="200" w:lineRule="exact"/>
        <w:rPr>
          <w:rFonts w:ascii="Times New Roman" w:hAnsi="Times New Roman" w:eastAsia="Times New Roman"/>
        </w:rPr>
      </w:pPr>
      <w:bookmarkStart w:id="7" w:name="page7"/>
      <w:bookmarkEnd w:id="7"/>
      <w:r>
        <w:rPr>
          <w:rFonts w:ascii="Times New Roman" w:hAnsi="Times New Roman" w:eastAsia="Times New Roman"/>
          <w:b/>
          <w:i/>
        </w:rPr>
        <w:drawing>
          <wp:anchor distT="0" distB="0" distL="114300" distR="114300" simplePos="0" relativeHeight="251663360" behindDoc="1" locked="0" layoutInCell="1" allowOverlap="1">
            <wp:simplePos x="0" y="0"/>
            <wp:positionH relativeFrom="page">
              <wp:posOffset>1264285</wp:posOffset>
            </wp:positionH>
            <wp:positionV relativeFrom="page">
              <wp:posOffset>914400</wp:posOffset>
            </wp:positionV>
            <wp:extent cx="5417185" cy="3812540"/>
            <wp:effectExtent l="0" t="0" r="8255" b="12700"/>
            <wp:wrapNone/>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4">
                      <a:clrChange>
                        <a:clrFrom>
                          <a:srgbClr val="FFFFFF"/>
                        </a:clrFrom>
                        <a:clrTo>
                          <a:srgbClr val="FFFFFF">
                            <a:alpha val="0"/>
                          </a:srgbClr>
                        </a:clrTo>
                      </a:clrChange>
                    </a:blip>
                    <a:stretch>
                      <a:fillRect/>
                    </a:stretch>
                  </pic:blipFill>
                  <pic:spPr>
                    <a:xfrm>
                      <a:off x="0" y="0"/>
                      <a:ext cx="5417185" cy="381254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2" w:lineRule="exact"/>
        <w:rPr>
          <w:rFonts w:ascii="Times New Roman" w:hAnsi="Times New Roman" w:eastAsia="Times New Roman"/>
        </w:rPr>
      </w:pPr>
    </w:p>
    <w:p>
      <w:pPr>
        <w:spacing w:line="0" w:lineRule="atLeast"/>
        <w:ind w:left="2140"/>
        <w:rPr>
          <w:rFonts w:ascii="Arial" w:hAnsi="Arial" w:eastAsia="Arial"/>
          <w:sz w:val="24"/>
        </w:rPr>
      </w:pPr>
      <w:r>
        <w:rPr>
          <w:rFonts w:ascii="Arial" w:hAnsi="Arial" w:eastAsia="Arial"/>
          <w:sz w:val="24"/>
        </w:rPr>
        <w:t>Fig 4.  Manage  Company (Only accessible to Admin)</w:t>
      </w:r>
    </w:p>
    <w:p>
      <w:pPr>
        <w:spacing w:line="20" w:lineRule="exact"/>
        <w:rPr>
          <w:rFonts w:ascii="Times New Roman" w:hAnsi="Times New Roman" w:eastAsia="Times New Roman"/>
        </w:rPr>
      </w:pPr>
      <w:r>
        <w:rPr>
          <w:rFonts w:ascii="Arial" w:hAnsi="Arial" w:eastAsia="Arial"/>
          <w:sz w:val="24"/>
        </w:rPr>
        <w:drawing>
          <wp:anchor distT="0" distB="0" distL="114300" distR="114300" simplePos="0" relativeHeight="251664384" behindDoc="1" locked="0" layoutInCell="1" allowOverlap="1">
            <wp:simplePos x="0" y="0"/>
            <wp:positionH relativeFrom="column">
              <wp:posOffset>349885</wp:posOffset>
            </wp:positionH>
            <wp:positionV relativeFrom="paragraph">
              <wp:posOffset>16510</wp:posOffset>
            </wp:positionV>
            <wp:extent cx="5403215" cy="3908425"/>
            <wp:effectExtent l="0" t="0" r="6985" b="8255"/>
            <wp:wrapNone/>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15"/>
                    <a:stretch>
                      <a:fillRect/>
                    </a:stretch>
                  </pic:blipFill>
                  <pic:spPr>
                    <a:xfrm>
                      <a:off x="0" y="0"/>
                      <a:ext cx="5403215" cy="390842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80" w:lineRule="exact"/>
        <w:rPr>
          <w:rFonts w:ascii="Times New Roman" w:hAnsi="Times New Roman" w:eastAsia="Times New Roman"/>
        </w:rPr>
      </w:pPr>
    </w:p>
    <w:p>
      <w:pPr>
        <w:spacing w:line="0" w:lineRule="atLeast"/>
        <w:ind w:left="1940"/>
        <w:rPr>
          <w:rFonts w:ascii="Arial" w:hAnsi="Arial" w:eastAsia="Arial"/>
          <w:sz w:val="24"/>
        </w:rPr>
      </w:pPr>
      <w:r>
        <w:rPr>
          <w:rFonts w:ascii="Arial" w:hAnsi="Arial" w:eastAsia="Arial"/>
          <w:sz w:val="24"/>
        </w:rPr>
        <w:t>Fig 5.  Manage  Billing (Accessible to both Admin and Agent)</w:t>
      </w:r>
    </w:p>
    <w:p>
      <w:pPr>
        <w:spacing w:line="357" w:lineRule="exact"/>
        <w:rPr>
          <w:rFonts w:ascii="Times New Roman" w:hAnsi="Times New Roman" w:eastAsia="Times New Roman"/>
        </w:rPr>
      </w:pPr>
    </w:p>
    <w:p>
      <w:pPr>
        <w:spacing w:line="0" w:lineRule="atLeast"/>
        <w:ind w:right="80"/>
        <w:jc w:val="center"/>
        <w:rPr>
          <w:rFonts w:ascii="Times New Roman" w:hAnsi="Times New Roman" w:eastAsia="Times New Roman"/>
          <w:b/>
          <w:i/>
        </w:rPr>
      </w:pPr>
      <w:r>
        <w:rPr>
          <w:rFonts w:ascii="Times New Roman" w:hAnsi="Times New Roman" w:eastAsia="Times New Roman"/>
          <w:b/>
          <w:i/>
        </w:rPr>
        <w:t>7</w:t>
      </w:r>
    </w:p>
    <w:p>
      <w:pPr>
        <w:spacing w:line="0" w:lineRule="atLeast"/>
        <w:ind w:right="80"/>
        <w:jc w:val="center"/>
        <w:rPr>
          <w:rFonts w:ascii="Times New Roman" w:hAnsi="Times New Roman" w:eastAsia="Times New Roman"/>
          <w:b/>
          <w:i/>
        </w:rPr>
        <w:sectPr>
          <w:pgSz w:w="12240" w:h="15840"/>
          <w:pgMar w:top="1440" w:right="1440" w:bottom="474" w:left="1440" w:header="0" w:footer="0" w:gutter="0"/>
          <w:cols w:equalWidth="0" w:num="1">
            <w:col w:w="9360"/>
          </w:cols>
          <w:docGrid w:linePitch="360" w:charSpace="0"/>
        </w:sectPr>
      </w:pPr>
    </w:p>
    <w:p>
      <w:pPr>
        <w:spacing w:line="200" w:lineRule="exact"/>
        <w:rPr>
          <w:rFonts w:ascii="Times New Roman" w:hAnsi="Times New Roman" w:eastAsia="Times New Roman"/>
        </w:rPr>
      </w:pPr>
      <w:bookmarkStart w:id="8" w:name="page8"/>
      <w:bookmarkEnd w:id="8"/>
      <w:r>
        <w:rPr>
          <w:rFonts w:ascii="Times New Roman" w:hAnsi="Times New Roman" w:eastAsia="Times New Roman"/>
          <w:b/>
          <w:i/>
        </w:rPr>
        <w:drawing>
          <wp:anchor distT="0" distB="0" distL="114300" distR="114300" simplePos="0" relativeHeight="251665408" behindDoc="1" locked="0" layoutInCell="1" allowOverlap="1">
            <wp:simplePos x="0" y="0"/>
            <wp:positionH relativeFrom="page">
              <wp:posOffset>1113790</wp:posOffset>
            </wp:positionH>
            <wp:positionV relativeFrom="page">
              <wp:posOffset>913130</wp:posOffset>
            </wp:positionV>
            <wp:extent cx="5523230" cy="3948430"/>
            <wp:effectExtent l="0" t="0" r="8890" b="13970"/>
            <wp:wrapNone/>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5523230" cy="394843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38" w:lineRule="exact"/>
        <w:rPr>
          <w:rFonts w:ascii="Times New Roman" w:hAnsi="Times New Roman" w:eastAsia="Times New Roman"/>
        </w:rPr>
      </w:pPr>
    </w:p>
    <w:p>
      <w:pPr>
        <w:spacing w:line="0" w:lineRule="atLeast"/>
        <w:ind w:left="2040"/>
        <w:rPr>
          <w:rFonts w:ascii="Arial" w:hAnsi="Arial" w:eastAsia="Arial"/>
          <w:sz w:val="24"/>
        </w:rPr>
      </w:pPr>
      <w:r>
        <w:rPr>
          <w:rFonts w:ascii="Arial" w:hAnsi="Arial" w:eastAsia="Arial"/>
          <w:sz w:val="24"/>
        </w:rPr>
        <w:t>Fig 6. Bill History (Accessible to both Admin and Agent)</w:t>
      </w:r>
    </w:p>
    <w:p>
      <w:pPr>
        <w:spacing w:line="318" w:lineRule="exact"/>
        <w:rPr>
          <w:rFonts w:ascii="Times New Roman" w:hAnsi="Times New Roman" w:eastAsia="Times New Roman"/>
        </w:rPr>
      </w:pPr>
    </w:p>
    <w:p>
      <w:pPr>
        <w:tabs>
          <w:tab w:val="left" w:pos="680"/>
        </w:tabs>
        <w:spacing w:line="0" w:lineRule="atLeast"/>
        <w:rPr>
          <w:rFonts w:ascii="Arial" w:hAnsi="Arial" w:eastAsia="Arial"/>
          <w:b/>
          <w:sz w:val="27"/>
        </w:rPr>
      </w:pPr>
      <w:r>
        <w:rPr>
          <w:rFonts w:ascii="Arial" w:hAnsi="Arial" w:eastAsia="Arial"/>
          <w:b/>
          <w:sz w:val="28"/>
        </w:rPr>
        <w:t>3.2</w:t>
      </w:r>
      <w:r>
        <w:rPr>
          <w:rFonts w:ascii="Times New Roman" w:hAnsi="Times New Roman" w:eastAsia="Times New Roman"/>
        </w:rPr>
        <w:tab/>
      </w:r>
      <w:r>
        <w:rPr>
          <w:rFonts w:ascii="Arial" w:hAnsi="Arial" w:eastAsia="Arial"/>
          <w:b/>
          <w:sz w:val="27"/>
        </w:rPr>
        <w:t>Functional Requirements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3"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F1:  The system shall allow Admin and Agent to SignIn.</w:t>
      </w:r>
    </w:p>
    <w:p>
      <w:pPr>
        <w:spacing w:line="332" w:lineRule="exact"/>
        <w:rPr>
          <w:rFonts w:ascii="Times New Roman" w:hAnsi="Times New Roman" w:eastAsia="Times New Roman"/>
        </w:rPr>
      </w:pPr>
    </w:p>
    <w:p>
      <w:pPr>
        <w:spacing w:line="238" w:lineRule="auto"/>
        <w:ind w:right="200" w:hanging="9"/>
        <w:rPr>
          <w:rFonts w:ascii="Arial" w:hAnsi="Arial" w:eastAsia="Arial"/>
          <w:sz w:val="24"/>
        </w:rPr>
      </w:pPr>
      <w:r>
        <w:rPr>
          <w:rFonts w:ascii="Arial" w:hAnsi="Arial" w:eastAsia="Arial"/>
          <w:sz w:val="24"/>
        </w:rPr>
        <w:t>F2: The system shall check if the medicine admin is adding has a Name, Company, Id, expiry date and Price field set.</w:t>
      </w:r>
    </w:p>
    <w:p>
      <w:pPr>
        <w:spacing w:line="320"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F3:  The system shall show all available medicines in a table.</w:t>
      </w:r>
    </w:p>
    <w:p>
      <w:pPr>
        <w:spacing w:line="332" w:lineRule="exact"/>
        <w:rPr>
          <w:rFonts w:ascii="Times New Roman" w:hAnsi="Times New Roman" w:eastAsia="Times New Roman"/>
        </w:rPr>
      </w:pPr>
    </w:p>
    <w:p>
      <w:pPr>
        <w:spacing w:line="239" w:lineRule="auto"/>
        <w:ind w:right="580" w:hanging="9"/>
        <w:rPr>
          <w:rFonts w:ascii="Arial" w:hAnsi="Arial" w:eastAsia="Arial"/>
          <w:sz w:val="24"/>
        </w:rPr>
      </w:pPr>
      <w:r>
        <w:rPr>
          <w:rFonts w:ascii="Arial" w:hAnsi="Arial" w:eastAsia="Arial"/>
          <w:sz w:val="24"/>
        </w:rPr>
        <w:t>F4: On clicking any row of medicine table the text fields Name, Company and Price etc get auto-filled.</w:t>
      </w:r>
    </w:p>
    <w:p>
      <w:pPr>
        <w:spacing w:line="334" w:lineRule="exact"/>
        <w:rPr>
          <w:rFonts w:ascii="Times New Roman" w:hAnsi="Times New Roman" w:eastAsia="Times New Roman"/>
        </w:rPr>
      </w:pPr>
    </w:p>
    <w:p>
      <w:pPr>
        <w:spacing w:line="238" w:lineRule="auto"/>
        <w:ind w:hanging="9"/>
        <w:rPr>
          <w:rFonts w:ascii="Arial" w:hAnsi="Arial" w:eastAsia="Arial"/>
          <w:sz w:val="24"/>
        </w:rPr>
      </w:pPr>
      <w:r>
        <w:rPr>
          <w:rFonts w:ascii="Arial" w:hAnsi="Arial" w:eastAsia="Arial"/>
          <w:sz w:val="24"/>
        </w:rPr>
        <w:t>F5: On clicking the Edit button Admin can update the Medicine Name, Id ,Company, Expiry date or Price.</w:t>
      </w:r>
    </w:p>
    <w:p>
      <w:pPr>
        <w:spacing w:line="320"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F6:  On clicking the Delete button the currently selected row of medicine table is deleted.</w:t>
      </w:r>
    </w:p>
    <w:p>
      <w:pPr>
        <w:spacing w:line="332" w:lineRule="exact"/>
        <w:rPr>
          <w:rFonts w:ascii="Times New Roman" w:hAnsi="Times New Roman" w:eastAsia="Times New Roman"/>
        </w:rPr>
      </w:pPr>
    </w:p>
    <w:p>
      <w:pPr>
        <w:spacing w:line="0" w:lineRule="atLeast"/>
        <w:ind w:right="580" w:hanging="9"/>
        <w:rPr>
          <w:rFonts w:ascii="Arial" w:hAnsi="Arial" w:eastAsia="Arial"/>
          <w:sz w:val="24"/>
        </w:rPr>
      </w:pPr>
      <w:r>
        <w:rPr>
          <w:rFonts w:ascii="Arial" w:hAnsi="Arial" w:eastAsia="Arial"/>
          <w:sz w:val="24"/>
        </w:rPr>
        <w:t>F7: The system shall check if the new</w:t>
      </w:r>
      <w:r>
        <w:rPr>
          <w:rFonts w:ascii="Times New Roman" w:hAnsi="Times New Roman" w:eastAsia="Times New Roman"/>
        </w:rPr>
        <w:t xml:space="preserve"> </w:t>
      </w:r>
      <w:r>
        <w:rPr>
          <w:rFonts w:ascii="Arial" w:hAnsi="Arial" w:eastAsia="Arial"/>
          <w:sz w:val="24"/>
        </w:rPr>
        <w:t>added agent has a Name, Id, Phone, Gender and password field set.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35" w:lineRule="exact"/>
        <w:rPr>
          <w:rFonts w:ascii="Times New Roman" w:hAnsi="Times New Roman" w:eastAsia="Times New Roman"/>
        </w:rPr>
      </w:pPr>
    </w:p>
    <w:p>
      <w:pPr>
        <w:spacing w:line="0" w:lineRule="atLeast"/>
        <w:ind w:right="-39"/>
        <w:jc w:val="center"/>
        <w:rPr>
          <w:rFonts w:ascii="Times New Roman" w:hAnsi="Times New Roman" w:eastAsia="Times New Roman"/>
          <w:b/>
          <w:i/>
        </w:rPr>
      </w:pPr>
      <w:r>
        <w:rPr>
          <w:rFonts w:ascii="Times New Roman" w:hAnsi="Times New Roman" w:eastAsia="Times New Roman"/>
          <w:b/>
          <w:i/>
        </w:rPr>
        <w:t>8</w:t>
      </w:r>
    </w:p>
    <w:p>
      <w:pPr>
        <w:spacing w:line="0" w:lineRule="atLeast"/>
        <w:ind w:right="-39"/>
        <w:jc w:val="center"/>
        <w:rPr>
          <w:rFonts w:ascii="Times New Roman" w:hAnsi="Times New Roman" w:eastAsia="Times New Roman"/>
          <w:b/>
          <w:i/>
        </w:rPr>
        <w:sectPr>
          <w:pgSz w:w="12240" w:h="15840"/>
          <w:pgMar w:top="1440" w:right="1100" w:bottom="474" w:left="980" w:header="0" w:footer="0" w:gutter="0"/>
          <w:cols w:equalWidth="0" w:num="1">
            <w:col w:w="10160"/>
          </w:cols>
          <w:docGrid w:linePitch="360" w:charSpace="0"/>
        </w:sectPr>
      </w:pPr>
    </w:p>
    <w:p>
      <w:pPr>
        <w:spacing w:line="0" w:lineRule="atLeast"/>
        <w:rPr>
          <w:rFonts w:ascii="Arial" w:hAnsi="Arial" w:eastAsia="Arial"/>
          <w:sz w:val="24"/>
        </w:rPr>
      </w:pPr>
      <w:bookmarkStart w:id="9" w:name="page9"/>
      <w:bookmarkEnd w:id="9"/>
      <w:r>
        <w:rPr>
          <w:rFonts w:ascii="Arial" w:hAnsi="Arial" w:eastAsia="Arial"/>
          <w:sz w:val="24"/>
        </w:rPr>
        <w:t>F8: The system shall show all available agents in a table only visible to admin.</w:t>
      </w:r>
    </w:p>
    <w:p>
      <w:pPr>
        <w:spacing w:line="332" w:lineRule="exact"/>
        <w:rPr>
          <w:rFonts w:ascii="Times New Roman" w:hAnsi="Times New Roman" w:eastAsia="Times New Roman"/>
        </w:rPr>
      </w:pPr>
    </w:p>
    <w:p>
      <w:pPr>
        <w:spacing w:line="238" w:lineRule="auto"/>
        <w:ind w:right="100" w:hanging="9"/>
        <w:rPr>
          <w:rFonts w:ascii="Arial" w:hAnsi="Arial" w:eastAsia="Arial"/>
          <w:sz w:val="24"/>
        </w:rPr>
      </w:pPr>
      <w:r>
        <w:rPr>
          <w:rFonts w:ascii="Arial" w:hAnsi="Arial" w:eastAsia="Arial"/>
          <w:sz w:val="24"/>
        </w:rPr>
        <w:t>F9: On clicking any row of agent table the text fields Name, Id and phone number etc. get auto-filled.</w:t>
      </w:r>
    </w:p>
    <w:p>
      <w:pPr>
        <w:spacing w:line="333" w:lineRule="exact"/>
        <w:rPr>
          <w:rFonts w:ascii="Times New Roman" w:hAnsi="Times New Roman" w:eastAsia="Times New Roman"/>
        </w:rPr>
      </w:pPr>
    </w:p>
    <w:p>
      <w:pPr>
        <w:spacing w:line="239" w:lineRule="auto"/>
        <w:ind w:hanging="9"/>
        <w:rPr>
          <w:rFonts w:ascii="Arial" w:hAnsi="Arial" w:eastAsia="Arial"/>
          <w:sz w:val="24"/>
        </w:rPr>
      </w:pPr>
      <w:r>
        <w:rPr>
          <w:rFonts w:ascii="Arial" w:hAnsi="Arial" w:eastAsia="Arial"/>
          <w:sz w:val="24"/>
        </w:rPr>
        <w:t>F10: On clicking the update button Admin can update the Agent Name, Id , password, gender or Phone no.</w:t>
      </w:r>
    </w:p>
    <w:p>
      <w:pPr>
        <w:spacing w:line="323"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F11: On clicking the Delete button the currently selected row of agent table is deleted.</w:t>
      </w:r>
    </w:p>
    <w:p>
      <w:pPr>
        <w:spacing w:line="7"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Company.ShowCompany: The system shall show all available companies in a table.</w:t>
      </w:r>
    </w:p>
    <w:p>
      <w:pPr>
        <w:spacing w:line="332" w:lineRule="exact"/>
        <w:rPr>
          <w:rFonts w:ascii="Times New Roman" w:hAnsi="Times New Roman" w:eastAsia="Times New Roman"/>
        </w:rPr>
      </w:pPr>
    </w:p>
    <w:p>
      <w:pPr>
        <w:spacing w:line="238" w:lineRule="auto"/>
        <w:ind w:right="620" w:hanging="9"/>
        <w:rPr>
          <w:rFonts w:ascii="Arial" w:hAnsi="Arial" w:eastAsia="Arial"/>
          <w:sz w:val="24"/>
        </w:rPr>
      </w:pPr>
      <w:r>
        <w:rPr>
          <w:rFonts w:ascii="Arial" w:hAnsi="Arial" w:eastAsia="Arial"/>
          <w:sz w:val="24"/>
        </w:rPr>
        <w:t>F12: The system shall check if the Company admin is adding has a Name, Id, Experience, phone and Address field set.</w:t>
      </w:r>
    </w:p>
    <w:p>
      <w:pPr>
        <w:spacing w:line="334" w:lineRule="exact"/>
        <w:rPr>
          <w:rFonts w:ascii="Times New Roman" w:hAnsi="Times New Roman" w:eastAsia="Times New Roman"/>
        </w:rPr>
      </w:pPr>
    </w:p>
    <w:p>
      <w:pPr>
        <w:spacing w:line="238" w:lineRule="auto"/>
        <w:ind w:right="380" w:hanging="9"/>
        <w:rPr>
          <w:rFonts w:ascii="Arial" w:hAnsi="Arial" w:eastAsia="Arial"/>
          <w:sz w:val="24"/>
        </w:rPr>
      </w:pPr>
      <w:r>
        <w:rPr>
          <w:rFonts w:ascii="Arial" w:hAnsi="Arial" w:eastAsia="Arial"/>
          <w:sz w:val="24"/>
        </w:rPr>
        <w:t>F13: On clicking any row of company table the text fields Name, Id, experience, address and phone no. get auto-filled.</w:t>
      </w:r>
    </w:p>
    <w:p>
      <w:pPr>
        <w:spacing w:line="333" w:lineRule="exact"/>
        <w:rPr>
          <w:rFonts w:ascii="Times New Roman" w:hAnsi="Times New Roman" w:eastAsia="Times New Roman"/>
        </w:rPr>
      </w:pPr>
    </w:p>
    <w:p>
      <w:pPr>
        <w:spacing w:line="239" w:lineRule="auto"/>
        <w:ind w:right="680" w:hanging="9"/>
        <w:rPr>
          <w:rFonts w:ascii="Arial" w:hAnsi="Arial" w:eastAsia="Arial"/>
          <w:sz w:val="24"/>
        </w:rPr>
      </w:pPr>
      <w:r>
        <w:rPr>
          <w:rFonts w:ascii="Arial" w:hAnsi="Arial" w:eastAsia="Arial"/>
          <w:sz w:val="24"/>
        </w:rPr>
        <w:t>F14: On clicking the update button Admin can update the company Name, Id, experience, address and phone no.</w:t>
      </w:r>
    </w:p>
    <w:p>
      <w:pPr>
        <w:spacing w:line="320"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F15: On clicking the Delete button the currently selected row of company table is deleted.</w:t>
      </w:r>
    </w:p>
    <w:p>
      <w:pPr>
        <w:spacing w:line="319"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F16: The system shall show all available Bills in a table.</w:t>
      </w:r>
    </w:p>
    <w:p>
      <w:pPr>
        <w:spacing w:line="320"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F17: On button click the bill is added to a Bill table with bill id, medicine and Quantity.</w:t>
      </w:r>
    </w:p>
    <w:p>
      <w:pPr>
        <w:spacing w:line="319"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F18: On clicking Print button the system shall print the bill in DOCX or PDF format.</w:t>
      </w:r>
    </w:p>
    <w:p>
      <w:pPr>
        <w:spacing w:line="319"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F19: System shall save the bill in the database.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56" w:lineRule="exact"/>
        <w:rPr>
          <w:rFonts w:ascii="Times New Roman" w:hAnsi="Times New Roman" w:eastAsia="Times New Roman"/>
        </w:rPr>
      </w:pPr>
    </w:p>
    <w:p>
      <w:pPr>
        <w:tabs>
          <w:tab w:val="left" w:pos="600"/>
        </w:tabs>
        <w:spacing w:line="0" w:lineRule="atLeast"/>
        <w:rPr>
          <w:rFonts w:ascii="Arial" w:hAnsi="Arial" w:eastAsia="Arial"/>
          <w:b/>
          <w:sz w:val="28"/>
        </w:rPr>
      </w:pPr>
    </w:p>
    <w:p>
      <w:pPr>
        <w:tabs>
          <w:tab w:val="left" w:pos="600"/>
        </w:tabs>
        <w:spacing w:line="0" w:lineRule="atLeast"/>
        <w:rPr>
          <w:rFonts w:ascii="Arial" w:hAnsi="Arial" w:eastAsia="Arial"/>
          <w:b/>
          <w:sz w:val="28"/>
        </w:rPr>
      </w:pPr>
    </w:p>
    <w:p>
      <w:pPr>
        <w:tabs>
          <w:tab w:val="left" w:pos="600"/>
        </w:tabs>
        <w:spacing w:line="0" w:lineRule="atLeast"/>
        <w:rPr>
          <w:rFonts w:ascii="Arial" w:hAnsi="Arial" w:eastAsia="Arial"/>
          <w:b/>
          <w:sz w:val="28"/>
        </w:rPr>
      </w:pPr>
    </w:p>
    <w:p>
      <w:pPr>
        <w:tabs>
          <w:tab w:val="left" w:pos="600"/>
        </w:tabs>
        <w:spacing w:line="0" w:lineRule="atLeast"/>
        <w:rPr>
          <w:rFonts w:ascii="Arial" w:hAnsi="Arial" w:eastAsia="Arial"/>
          <w:b/>
          <w:sz w:val="28"/>
        </w:rPr>
      </w:pPr>
    </w:p>
    <w:p>
      <w:pPr>
        <w:tabs>
          <w:tab w:val="left" w:pos="600"/>
        </w:tabs>
        <w:spacing w:line="0" w:lineRule="atLeast"/>
        <w:rPr>
          <w:rFonts w:ascii="Arial" w:hAnsi="Arial" w:eastAsia="Arial"/>
          <w:b/>
          <w:sz w:val="28"/>
        </w:rPr>
      </w:pPr>
    </w:p>
    <w:p>
      <w:pPr>
        <w:tabs>
          <w:tab w:val="left" w:pos="600"/>
        </w:tabs>
        <w:spacing w:line="0" w:lineRule="atLeast"/>
        <w:rPr>
          <w:rFonts w:ascii="Arial" w:hAnsi="Arial" w:eastAsia="Arial"/>
          <w:b/>
          <w:sz w:val="28"/>
        </w:rPr>
      </w:pPr>
    </w:p>
    <w:p>
      <w:pPr>
        <w:tabs>
          <w:tab w:val="left" w:pos="600"/>
        </w:tabs>
        <w:spacing w:line="0" w:lineRule="atLeast"/>
        <w:rPr>
          <w:rFonts w:ascii="Arial" w:hAnsi="Arial" w:eastAsia="Arial"/>
          <w:b/>
          <w:sz w:val="28"/>
        </w:rPr>
      </w:pPr>
    </w:p>
    <w:p>
      <w:pPr>
        <w:tabs>
          <w:tab w:val="left" w:pos="600"/>
        </w:tabs>
        <w:spacing w:line="0" w:lineRule="atLeast"/>
        <w:rPr>
          <w:rFonts w:hint="default" w:ascii="Arial" w:hAnsi="Arial" w:eastAsia="Arial"/>
          <w:b/>
          <w:sz w:val="28"/>
          <w:lang w:val="en-IN"/>
        </w:rPr>
      </w:pPr>
      <w:r>
        <w:rPr>
          <w:rFonts w:hint="default" w:ascii="Arial" w:hAnsi="Arial" w:eastAsia="Arial"/>
          <w:b/>
          <w:sz w:val="28"/>
          <w:lang w:val="en-IN"/>
        </w:rPr>
        <w:tab/>
        <w:t/>
      </w:r>
      <w:r>
        <w:rPr>
          <w:rFonts w:hint="default" w:ascii="Arial" w:hAnsi="Arial" w:eastAsia="Arial"/>
          <w:b/>
          <w:sz w:val="28"/>
          <w:lang w:val="en-IN"/>
        </w:rPr>
        <w:tab/>
        <w:t/>
      </w:r>
      <w:r>
        <w:rPr>
          <w:rFonts w:hint="default" w:ascii="Arial" w:hAnsi="Arial" w:eastAsia="Arial"/>
          <w:b/>
          <w:sz w:val="28"/>
          <w:lang w:val="en-IN"/>
        </w:rPr>
        <w:tab/>
        <w:t/>
      </w:r>
      <w:r>
        <w:rPr>
          <w:rFonts w:hint="default" w:ascii="Arial" w:hAnsi="Arial" w:eastAsia="Arial"/>
          <w:b/>
          <w:sz w:val="28"/>
          <w:lang w:val="en-IN"/>
        </w:rPr>
        <w:tab/>
        <w:t/>
      </w:r>
      <w:r>
        <w:rPr>
          <w:rFonts w:hint="default" w:ascii="Arial" w:hAnsi="Arial" w:eastAsia="Arial"/>
          <w:b/>
          <w:sz w:val="28"/>
          <w:lang w:val="en-IN"/>
        </w:rPr>
        <w:tab/>
        <w:t/>
      </w:r>
      <w:r>
        <w:rPr>
          <w:rFonts w:hint="default" w:ascii="Arial" w:hAnsi="Arial" w:eastAsia="Arial"/>
          <w:b/>
          <w:sz w:val="28"/>
          <w:lang w:val="en-IN"/>
        </w:rPr>
        <w:tab/>
        <w:t/>
      </w:r>
      <w:r>
        <w:rPr>
          <w:rFonts w:hint="default" w:ascii="Arial" w:hAnsi="Arial" w:eastAsia="Arial"/>
          <w:b/>
          <w:sz w:val="28"/>
          <w:lang w:val="en-IN"/>
        </w:rPr>
        <w:tab/>
      </w:r>
      <w:r>
        <w:rPr>
          <w:rFonts w:hint="default" w:ascii="Times New Roman" w:hAnsi="Times New Roman" w:eastAsia="Arial" w:cs="Times New Roman"/>
          <w:b/>
          <w:i/>
          <w:iCs/>
          <w:sz w:val="28"/>
          <w:lang w:val="en-IN"/>
        </w:rPr>
        <w:t>9</w:t>
      </w:r>
    </w:p>
    <w:p>
      <w:pPr>
        <w:tabs>
          <w:tab w:val="left" w:pos="600"/>
        </w:tabs>
        <w:spacing w:line="0" w:lineRule="atLeast"/>
        <w:rPr>
          <w:rFonts w:hint="default" w:ascii="Arial" w:hAnsi="Arial" w:eastAsia="Arial"/>
          <w:b/>
          <w:sz w:val="28"/>
          <w:lang w:val="en-IN"/>
        </w:rPr>
      </w:pPr>
    </w:p>
    <w:p>
      <w:pPr>
        <w:tabs>
          <w:tab w:val="left" w:pos="600"/>
        </w:tabs>
        <w:spacing w:line="0" w:lineRule="atLeast"/>
        <w:rPr>
          <w:rFonts w:ascii="Arial" w:hAnsi="Arial" w:eastAsia="Arial"/>
          <w:b/>
          <w:sz w:val="28"/>
        </w:rPr>
      </w:pPr>
    </w:p>
    <w:p>
      <w:pPr>
        <w:tabs>
          <w:tab w:val="left" w:pos="600"/>
        </w:tabs>
        <w:spacing w:line="0" w:lineRule="atLeast"/>
        <w:rPr>
          <w:rFonts w:ascii="Arial" w:hAnsi="Arial" w:eastAsia="Arial"/>
          <w:b/>
          <w:sz w:val="27"/>
        </w:rPr>
      </w:pPr>
      <w:r>
        <w:rPr>
          <w:rFonts w:ascii="Arial" w:hAnsi="Arial" w:eastAsia="Arial"/>
          <w:b/>
          <w:sz w:val="28"/>
        </w:rPr>
        <w:t>3.3</w:t>
      </w:r>
      <w:r>
        <w:rPr>
          <w:rFonts w:ascii="Times New Roman" w:hAnsi="Times New Roman" w:eastAsia="Times New Roman"/>
        </w:rPr>
        <w:tab/>
      </w:r>
      <w:r>
        <w:rPr>
          <w:rFonts w:ascii="Arial" w:hAnsi="Arial" w:eastAsia="Arial"/>
          <w:b/>
          <w:sz w:val="27"/>
        </w:rPr>
        <w:t>Use Case Model</w:t>
      </w:r>
    </w:p>
    <w:p>
      <w:pPr>
        <w:spacing w:line="200" w:lineRule="exact"/>
        <w:rPr>
          <w:rFonts w:ascii="Times New Roman" w:hAnsi="Times New Roman" w:eastAsia="Times New Roman"/>
        </w:rPr>
      </w:pPr>
    </w:p>
    <w:p>
      <w:pPr>
        <w:spacing w:line="240" w:lineRule="auto"/>
        <w:rPr>
          <w:rFonts w:hint="default" w:ascii="Times New Roman" w:hAnsi="Times New Roman" w:eastAsia="Times New Roman"/>
          <w:lang w:val="en-IN"/>
        </w:rPr>
      </w:pPr>
      <w:bookmarkStart w:id="10" w:name="page10"/>
      <w:bookmarkEnd w:id="10"/>
      <w:r>
        <w:rPr>
          <w:rFonts w:hint="default" w:ascii="Times New Roman" w:hAnsi="Times New Roman" w:eastAsia="Times New Roman"/>
          <w:lang w:val="en-IN"/>
        </w:rPr>
        <w:drawing>
          <wp:inline distT="0" distB="0" distL="114300" distR="114300">
            <wp:extent cx="6228715" cy="5132705"/>
            <wp:effectExtent l="0" t="0" r="4445" b="3175"/>
            <wp:docPr id="46" name="Picture 46"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2)"/>
                    <pic:cNvPicPr>
                      <a:picLocks noChangeAspect="1"/>
                    </pic:cNvPicPr>
                  </pic:nvPicPr>
                  <pic:blipFill>
                    <a:blip r:embed="rId17"/>
                    <a:stretch>
                      <a:fillRect/>
                    </a:stretch>
                  </pic:blipFill>
                  <pic:spPr>
                    <a:xfrm>
                      <a:off x="0" y="0"/>
                      <a:ext cx="6228715" cy="5132705"/>
                    </a:xfrm>
                    <a:prstGeom prst="rect">
                      <a:avLst/>
                    </a:prstGeom>
                  </pic:spPr>
                </pic:pic>
              </a:graphicData>
            </a:graphic>
          </wp:inline>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left="3600" w:leftChars="0" w:right="-379" w:firstLine="720" w:firstLineChars="0"/>
        <w:jc w:val="both"/>
        <w:rPr>
          <w:rFonts w:ascii="Times New Roman" w:hAnsi="Times New Roman" w:eastAsia="Times New Roman"/>
          <w:b/>
          <w:i/>
        </w:rPr>
      </w:pPr>
      <w:r>
        <w:rPr>
          <w:rFonts w:ascii="Times New Roman" w:hAnsi="Times New Roman" w:eastAsia="Times New Roman"/>
          <w:b/>
          <w:i/>
        </w:rPr>
        <w:t>10</w:t>
      </w:r>
    </w:p>
    <w:p>
      <w:pPr>
        <w:spacing w:line="200" w:lineRule="exact"/>
        <w:rPr>
          <w:rFonts w:hint="default" w:ascii="Times New Roman" w:hAnsi="Times New Roman" w:eastAsia="Times New Roman"/>
          <w:lang w:val="en-I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3" w:lineRule="exact"/>
        <w:rPr>
          <w:rFonts w:ascii="Times New Roman" w:hAnsi="Times New Roman" w:eastAsia="Times New Roman"/>
        </w:rPr>
      </w:pPr>
    </w:p>
    <w:p>
      <w:pPr>
        <w:spacing w:line="0" w:lineRule="atLeast"/>
        <w:rPr>
          <w:rFonts w:ascii="Arial" w:hAnsi="Arial" w:eastAsia="Arial"/>
          <w:b/>
          <w:sz w:val="28"/>
        </w:rPr>
      </w:pPr>
      <w:r>
        <w:rPr>
          <w:rFonts w:ascii="Arial" w:hAnsi="Arial" w:eastAsia="Arial"/>
          <w:b/>
          <w:sz w:val="28"/>
        </w:rPr>
        <w:t>FLOW DIAGRAM:</w:t>
      </w:r>
    </w:p>
    <w:p>
      <w:pPr>
        <w:spacing w:line="200" w:lineRule="exact"/>
        <w:rPr>
          <w:rFonts w:ascii="Times New Roman" w:hAnsi="Times New Roman" w:eastAsia="Times New Roman"/>
        </w:rPr>
      </w:pPr>
    </w:p>
    <w:p>
      <w:pPr>
        <w:spacing w:line="0" w:lineRule="atLeast"/>
        <w:rPr>
          <w:rFonts w:ascii="Arial" w:hAnsi="Arial" w:eastAsia="Arial"/>
          <w:b/>
          <w:sz w:val="28"/>
        </w:rPr>
      </w:pPr>
      <w:bookmarkStart w:id="11" w:name="page11"/>
      <w:bookmarkEnd w:id="11"/>
      <w:r>
        <w:rPr>
          <w:rFonts w:ascii="Arial" w:hAnsi="Arial" w:eastAsia="Arial"/>
          <w:b/>
          <w:sz w:val="24"/>
        </w:rPr>
        <w:t>1</w:t>
      </w:r>
      <w:r>
        <w:rPr>
          <w:rFonts w:ascii="Arial" w:hAnsi="Arial" w:eastAsia="Arial"/>
          <w:b/>
          <w:sz w:val="28"/>
        </w:rPr>
        <w:t>) FOR ADMIN</w:t>
      </w:r>
    </w:p>
    <w:p>
      <w:pPr>
        <w:spacing w:line="20" w:lineRule="exact"/>
        <w:rPr>
          <w:rFonts w:ascii="Times New Roman" w:hAnsi="Times New Roman" w:eastAsia="Times New Roman"/>
        </w:rPr>
      </w:pPr>
      <w:r>
        <w:rPr>
          <w:rFonts w:ascii="Arial" w:hAnsi="Arial" w:eastAsia="Arial"/>
          <w:b/>
          <w:sz w:val="28"/>
        </w:rPr>
        <w:drawing>
          <wp:anchor distT="0" distB="0" distL="114300" distR="114300" simplePos="0" relativeHeight="251666432" behindDoc="1" locked="0" layoutInCell="1" allowOverlap="1">
            <wp:simplePos x="0" y="0"/>
            <wp:positionH relativeFrom="column">
              <wp:posOffset>-194310</wp:posOffset>
            </wp:positionH>
            <wp:positionV relativeFrom="paragraph">
              <wp:posOffset>182245</wp:posOffset>
            </wp:positionV>
            <wp:extent cx="5554980" cy="5257165"/>
            <wp:effectExtent l="0" t="0" r="7620" b="635"/>
            <wp:wrapNone/>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8"/>
                    <a:stretch>
                      <a:fillRect/>
                    </a:stretch>
                  </pic:blipFill>
                  <pic:spPr>
                    <a:xfrm>
                      <a:off x="0" y="0"/>
                      <a:ext cx="5554980" cy="525716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96" w:lineRule="exact"/>
        <w:rPr>
          <w:rFonts w:ascii="Times New Roman" w:hAnsi="Times New Roman" w:eastAsia="Times New Roman"/>
        </w:rPr>
      </w:pPr>
    </w:p>
    <w:p>
      <w:pPr>
        <w:spacing w:line="0" w:lineRule="atLeast"/>
        <w:jc w:val="center"/>
        <w:rPr>
          <w:rFonts w:ascii="Times New Roman" w:hAnsi="Times New Roman" w:eastAsia="Times New Roman"/>
          <w:b/>
          <w:i/>
        </w:rPr>
      </w:pPr>
      <w:r>
        <w:rPr>
          <w:rFonts w:ascii="Times New Roman" w:hAnsi="Times New Roman" w:eastAsia="Times New Roman"/>
          <w:b/>
          <w:i/>
        </w:rPr>
        <w:t>11</w:t>
      </w:r>
    </w:p>
    <w:p>
      <w:pPr>
        <w:spacing w:line="0" w:lineRule="atLeast"/>
        <w:jc w:val="center"/>
        <w:rPr>
          <w:rFonts w:ascii="Times New Roman" w:hAnsi="Times New Roman" w:eastAsia="Times New Roman"/>
          <w:b/>
          <w:i/>
        </w:rPr>
        <w:sectPr>
          <w:pgSz w:w="12240" w:h="15840"/>
          <w:pgMar w:top="1433" w:right="1440" w:bottom="474" w:left="1360" w:header="0" w:footer="0" w:gutter="0"/>
          <w:cols w:equalWidth="0" w:num="1">
            <w:col w:w="9440"/>
          </w:cols>
          <w:docGrid w:linePitch="360" w:charSpace="0"/>
        </w:sectPr>
      </w:pPr>
    </w:p>
    <w:p>
      <w:pPr>
        <w:spacing w:line="0" w:lineRule="atLeast"/>
        <w:ind w:left="380"/>
        <w:rPr>
          <w:rFonts w:ascii="Arial" w:hAnsi="Arial" w:eastAsia="Arial"/>
          <w:b/>
          <w:sz w:val="28"/>
        </w:rPr>
      </w:pPr>
      <w:bookmarkStart w:id="12" w:name="page12"/>
      <w:bookmarkEnd w:id="12"/>
      <w:r>
        <w:rPr>
          <w:rFonts w:ascii="Arial" w:hAnsi="Arial" w:eastAsia="Arial"/>
          <w:b/>
          <w:sz w:val="28"/>
        </w:rPr>
        <w:t>2) FOR AGENT</w:t>
      </w:r>
    </w:p>
    <w:p>
      <w:pPr>
        <w:spacing w:line="20" w:lineRule="exact"/>
        <w:rPr>
          <w:rFonts w:ascii="Times New Roman" w:hAnsi="Times New Roman" w:eastAsia="Times New Roman"/>
        </w:rPr>
      </w:pPr>
      <w:r>
        <w:rPr>
          <w:rFonts w:ascii="Arial" w:hAnsi="Arial" w:eastAsia="Arial"/>
          <w:b/>
          <w:sz w:val="28"/>
        </w:rPr>
        <w:drawing>
          <wp:anchor distT="0" distB="0" distL="114300" distR="114300" simplePos="0" relativeHeight="251667456" behindDoc="1" locked="0" layoutInCell="1" allowOverlap="1">
            <wp:simplePos x="0" y="0"/>
            <wp:positionH relativeFrom="column">
              <wp:posOffset>503555</wp:posOffset>
            </wp:positionH>
            <wp:positionV relativeFrom="paragraph">
              <wp:posOffset>20955</wp:posOffset>
            </wp:positionV>
            <wp:extent cx="3497580" cy="4923790"/>
            <wp:effectExtent l="0" t="0" r="7620" b="13970"/>
            <wp:wrapNone/>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19"/>
                    <a:stretch>
                      <a:fillRect/>
                    </a:stretch>
                  </pic:blipFill>
                  <pic:spPr>
                    <a:xfrm>
                      <a:off x="0" y="0"/>
                      <a:ext cx="3497580" cy="492379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5" w:lineRule="exact"/>
        <w:rPr>
          <w:rFonts w:ascii="Times New Roman" w:hAnsi="Times New Roman" w:eastAsia="Times New Roman"/>
        </w:rPr>
      </w:pPr>
    </w:p>
    <w:p>
      <w:pPr>
        <w:spacing w:line="0" w:lineRule="atLeast"/>
        <w:rPr>
          <w:rFonts w:ascii="Arial" w:hAnsi="Arial" w:eastAsia="Arial"/>
          <w:b/>
          <w:sz w:val="28"/>
        </w:rPr>
      </w:pPr>
      <w:r>
        <w:rPr>
          <w:rFonts w:ascii="Arial" w:hAnsi="Arial" w:eastAsia="Arial"/>
          <w:b/>
          <w:sz w:val="28"/>
        </w:rPr>
        <w:t>3.4.1 Use Case</w:t>
      </w:r>
    </w:p>
    <w:p>
      <w:pPr>
        <w:spacing w:line="282"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b/>
          <w:sz w:val="24"/>
        </w:rPr>
        <w:t>Purpose</w:t>
      </w:r>
      <w:r>
        <w:rPr>
          <w:rFonts w:ascii="Arial" w:hAnsi="Arial" w:eastAsia="Arial"/>
          <w:sz w:val="24"/>
        </w:rPr>
        <w:t xml:space="preserve"> – Managing medicines and generating bills.</w:t>
      </w:r>
    </w:p>
    <w:p>
      <w:pPr>
        <w:spacing w:line="278" w:lineRule="exact"/>
        <w:rPr>
          <w:rFonts w:ascii="Times New Roman" w:hAnsi="Times New Roman" w:eastAsia="Times New Roman"/>
        </w:rPr>
      </w:pPr>
    </w:p>
    <w:p>
      <w:pPr>
        <w:spacing w:line="0" w:lineRule="atLeast"/>
        <w:rPr>
          <w:rFonts w:ascii="Arial" w:hAnsi="Arial" w:eastAsia="Arial"/>
          <w:b/>
          <w:sz w:val="24"/>
        </w:rPr>
      </w:pPr>
      <w:r>
        <w:rPr>
          <w:rFonts w:ascii="Arial" w:hAnsi="Arial" w:eastAsia="Arial"/>
          <w:b/>
          <w:sz w:val="24"/>
        </w:rPr>
        <w:t>Requirements Traceability –</w:t>
      </w:r>
    </w:p>
    <w:p>
      <w:pPr>
        <w:spacing w:line="274"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sz w:val="24"/>
        </w:rPr>
        <w:t>1)  Username and Password</w:t>
      </w:r>
    </w:p>
    <w:p>
      <w:pPr>
        <w:spacing w:line="287" w:lineRule="exact"/>
        <w:rPr>
          <w:rFonts w:ascii="Times New Roman" w:hAnsi="Times New Roman" w:eastAsia="Times New Roman"/>
        </w:rPr>
      </w:pPr>
    </w:p>
    <w:p>
      <w:pPr>
        <w:spacing w:line="241" w:lineRule="auto"/>
        <w:ind w:right="700" w:hanging="9"/>
        <w:rPr>
          <w:rFonts w:ascii="Arial" w:hAnsi="Arial" w:eastAsia="Arial"/>
          <w:sz w:val="24"/>
        </w:rPr>
      </w:pPr>
      <w:r>
        <w:rPr>
          <w:rFonts w:ascii="Arial" w:hAnsi="Arial" w:eastAsia="Arial"/>
          <w:sz w:val="24"/>
        </w:rPr>
        <w:t>Login. :The system shall allow Admin and Agent to Sign In. (ie. F1) 2)Medicine name, Id, quantity, company, Expiry date and price</w:t>
      </w:r>
    </w:p>
    <w:p>
      <w:pPr>
        <w:spacing w:line="270" w:lineRule="exact"/>
        <w:rPr>
          <w:rFonts w:ascii="Times New Roman" w:hAnsi="Times New Roman" w:eastAsia="Times New Roman"/>
        </w:rPr>
      </w:pPr>
    </w:p>
    <w:p>
      <w:pPr>
        <w:spacing w:line="0" w:lineRule="atLeast"/>
        <w:ind w:left="740"/>
        <w:rPr>
          <w:rFonts w:ascii="Arial" w:hAnsi="Arial" w:eastAsia="Arial"/>
          <w:sz w:val="24"/>
        </w:rPr>
      </w:pPr>
      <w:r>
        <w:rPr>
          <w:rFonts w:ascii="Arial" w:hAnsi="Arial" w:eastAsia="Arial"/>
          <w:sz w:val="24"/>
        </w:rPr>
        <w:t>(Only Admin can access this)</w:t>
      </w:r>
    </w:p>
    <w:p>
      <w:pPr>
        <w:spacing w:line="289" w:lineRule="exact"/>
        <w:rPr>
          <w:rFonts w:ascii="Times New Roman" w:hAnsi="Times New Roman" w:eastAsia="Times New Roman"/>
        </w:rPr>
      </w:pPr>
    </w:p>
    <w:p>
      <w:pPr>
        <w:spacing w:line="239" w:lineRule="auto"/>
        <w:ind w:hanging="9"/>
        <w:rPr>
          <w:rFonts w:ascii="Arial" w:hAnsi="Arial" w:eastAsia="Arial"/>
          <w:sz w:val="24"/>
        </w:rPr>
      </w:pPr>
      <w:r>
        <w:rPr>
          <w:rFonts w:ascii="Arial" w:hAnsi="Arial" w:eastAsia="Arial"/>
          <w:sz w:val="24"/>
        </w:rPr>
        <w:t>Medicines.AddBtnActionPerformed: The system shall check if the medicine admin is adding has a Name, Company, Id, expiry date and Price field set.</w:t>
      </w:r>
    </w:p>
    <w:p>
      <w:pPr>
        <w:spacing w:line="250" w:lineRule="exact"/>
        <w:rPr>
          <w:rFonts w:ascii="Times New Roman" w:hAnsi="Times New Roman" w:eastAsia="Times New Roman"/>
        </w:rPr>
      </w:pPr>
    </w:p>
    <w:p>
      <w:pPr>
        <w:spacing w:line="0" w:lineRule="atLeast"/>
        <w:ind w:right="-39"/>
        <w:jc w:val="center"/>
        <w:rPr>
          <w:rFonts w:ascii="Times New Roman" w:hAnsi="Times New Roman" w:eastAsia="Times New Roman"/>
          <w:b/>
          <w:i/>
        </w:rPr>
      </w:pPr>
      <w:r>
        <w:rPr>
          <w:rFonts w:ascii="Times New Roman" w:hAnsi="Times New Roman" w:eastAsia="Times New Roman"/>
          <w:b/>
          <w:i/>
        </w:rPr>
        <w:t>12</w:t>
      </w:r>
    </w:p>
    <w:p>
      <w:pPr>
        <w:spacing w:line="0" w:lineRule="atLeast"/>
        <w:ind w:right="-39"/>
        <w:jc w:val="center"/>
        <w:rPr>
          <w:rFonts w:ascii="Times New Roman" w:hAnsi="Times New Roman" w:eastAsia="Times New Roman"/>
          <w:b/>
          <w:i/>
        </w:rPr>
        <w:sectPr>
          <w:pgSz w:w="12240" w:h="15840"/>
          <w:pgMar w:top="1433" w:right="1100" w:bottom="474" w:left="980" w:header="0" w:footer="0" w:gutter="0"/>
          <w:cols w:equalWidth="0" w:num="1">
            <w:col w:w="10160"/>
          </w:cols>
          <w:docGrid w:linePitch="360" w:charSpace="0"/>
        </w:sectPr>
      </w:pPr>
    </w:p>
    <w:p>
      <w:pPr>
        <w:spacing w:line="8" w:lineRule="exact"/>
        <w:rPr>
          <w:rFonts w:ascii="Times New Roman" w:hAnsi="Times New Roman" w:eastAsia="Times New Roman"/>
        </w:rPr>
      </w:pPr>
      <w:bookmarkStart w:id="13" w:name="page13"/>
      <w:bookmarkEnd w:id="13"/>
    </w:p>
    <w:p>
      <w:pPr>
        <w:spacing w:line="248" w:lineRule="auto"/>
        <w:ind w:right="60"/>
        <w:rPr>
          <w:rFonts w:ascii="Arial" w:hAnsi="Arial" w:eastAsia="Arial"/>
          <w:sz w:val="24"/>
        </w:rPr>
      </w:pPr>
      <w:r>
        <w:rPr>
          <w:rFonts w:ascii="Arial" w:hAnsi="Arial" w:eastAsia="Arial"/>
          <w:sz w:val="24"/>
        </w:rPr>
        <w:t>Medicines.UpdateBtnActionPerformed: The system shall check if the medicine admin is updating is already existed or not and new values are valid or not. Medicines.DeleteBtnActionPerformed: The system shall check if the medicine admin is deleting is available or not.</w:t>
      </w:r>
    </w:p>
    <w:p>
      <w:pPr>
        <w:spacing w:line="269" w:lineRule="exact"/>
        <w:rPr>
          <w:rFonts w:ascii="Times New Roman" w:hAnsi="Times New Roman" w:eastAsia="Times New Roman"/>
        </w:rPr>
      </w:pPr>
    </w:p>
    <w:p>
      <w:pPr>
        <w:spacing w:line="0" w:lineRule="atLeast"/>
        <w:ind w:left="380"/>
        <w:rPr>
          <w:rFonts w:ascii="Arial" w:hAnsi="Arial" w:eastAsia="Arial"/>
          <w:sz w:val="24"/>
        </w:rPr>
      </w:pPr>
      <w:r>
        <w:rPr>
          <w:rFonts w:ascii="Arial" w:hAnsi="Arial" w:eastAsia="Arial"/>
          <w:sz w:val="24"/>
        </w:rPr>
        <w:t>3) Agents name, Id, Phone, Gender and password (Only Admin can access this)</w:t>
      </w:r>
    </w:p>
    <w:p>
      <w:pPr>
        <w:spacing w:line="289" w:lineRule="exact"/>
        <w:rPr>
          <w:rFonts w:ascii="Times New Roman" w:hAnsi="Times New Roman" w:eastAsia="Times New Roman"/>
        </w:rPr>
      </w:pPr>
    </w:p>
    <w:p>
      <w:pPr>
        <w:spacing w:line="239" w:lineRule="auto"/>
        <w:ind w:right="160" w:hanging="9"/>
        <w:rPr>
          <w:rFonts w:ascii="Arial" w:hAnsi="Arial" w:eastAsia="Arial"/>
          <w:sz w:val="24"/>
        </w:rPr>
      </w:pPr>
      <w:r>
        <w:rPr>
          <w:rFonts w:ascii="Arial" w:hAnsi="Arial" w:eastAsia="Arial"/>
          <w:sz w:val="24"/>
        </w:rPr>
        <w:t>Agents.AddBtnActionPerformed: The system shall check if the new added agent has a Name, Id, Phone, Gender and Password field set.</w:t>
      </w:r>
    </w:p>
    <w:p>
      <w:pPr>
        <w:spacing w:line="36" w:lineRule="exact"/>
        <w:rPr>
          <w:rFonts w:ascii="Times New Roman" w:hAnsi="Times New Roman" w:eastAsia="Times New Roman"/>
        </w:rPr>
      </w:pPr>
    </w:p>
    <w:p>
      <w:pPr>
        <w:spacing w:line="238" w:lineRule="auto"/>
        <w:ind w:right="80" w:hanging="9"/>
        <w:rPr>
          <w:rFonts w:ascii="Arial" w:hAnsi="Arial" w:eastAsia="Arial"/>
          <w:sz w:val="24"/>
        </w:rPr>
      </w:pPr>
      <w:r>
        <w:rPr>
          <w:rFonts w:ascii="Arial" w:hAnsi="Arial" w:eastAsia="Arial"/>
          <w:sz w:val="24"/>
        </w:rPr>
        <w:t>Company.UpdateBtnActionPerformed: The system shall check if the agent admin is updating is already existed or not and new values are valid or not.</w:t>
      </w:r>
    </w:p>
    <w:p>
      <w:pPr>
        <w:spacing w:line="36" w:lineRule="exact"/>
        <w:rPr>
          <w:rFonts w:ascii="Times New Roman" w:hAnsi="Times New Roman" w:eastAsia="Times New Roman"/>
        </w:rPr>
      </w:pPr>
    </w:p>
    <w:p>
      <w:pPr>
        <w:spacing w:line="238" w:lineRule="auto"/>
        <w:ind w:right="240" w:hanging="9"/>
        <w:rPr>
          <w:rFonts w:ascii="Arial" w:hAnsi="Arial" w:eastAsia="Arial"/>
          <w:sz w:val="24"/>
        </w:rPr>
      </w:pPr>
      <w:r>
        <w:rPr>
          <w:rFonts w:ascii="Arial" w:hAnsi="Arial" w:eastAsia="Arial"/>
          <w:sz w:val="24"/>
        </w:rPr>
        <w:t>Company.DeleteBtnActionPerformed: The system shall check if the agent admin is deleting is available or not.</w:t>
      </w:r>
    </w:p>
    <w:p>
      <w:pPr>
        <w:spacing w:line="280" w:lineRule="exact"/>
        <w:rPr>
          <w:rFonts w:ascii="Times New Roman" w:hAnsi="Times New Roman" w:eastAsia="Times New Roman"/>
        </w:rPr>
      </w:pPr>
    </w:p>
    <w:p>
      <w:pPr>
        <w:spacing w:line="0" w:lineRule="atLeast"/>
        <w:ind w:left="380"/>
        <w:rPr>
          <w:rFonts w:ascii="Arial" w:hAnsi="Arial" w:eastAsia="Arial"/>
          <w:sz w:val="24"/>
        </w:rPr>
      </w:pPr>
      <w:r>
        <w:rPr>
          <w:rFonts w:ascii="Arial" w:hAnsi="Arial" w:eastAsia="Arial"/>
          <w:sz w:val="24"/>
        </w:rPr>
        <w:t>4) Company name, Id, Experience, phone and Address (Only Admin can access this)</w:t>
      </w:r>
    </w:p>
    <w:p>
      <w:pPr>
        <w:spacing w:line="289" w:lineRule="exact"/>
        <w:rPr>
          <w:rFonts w:ascii="Times New Roman" w:hAnsi="Times New Roman" w:eastAsia="Times New Roman"/>
        </w:rPr>
      </w:pPr>
    </w:p>
    <w:p>
      <w:pPr>
        <w:spacing w:line="238" w:lineRule="auto"/>
        <w:ind w:hanging="9"/>
        <w:rPr>
          <w:rFonts w:ascii="Arial" w:hAnsi="Arial" w:eastAsia="Arial"/>
          <w:sz w:val="24"/>
        </w:rPr>
      </w:pPr>
      <w:r>
        <w:rPr>
          <w:rFonts w:ascii="Arial" w:hAnsi="Arial" w:eastAsia="Arial"/>
          <w:sz w:val="24"/>
        </w:rPr>
        <w:t>Company.AddBtnActionPerformed: The system shall check if the Company admin is adding has a Name, Id, Experience, phone and Address field set.</w:t>
      </w:r>
    </w:p>
    <w:p>
      <w:pPr>
        <w:spacing w:line="36" w:lineRule="exact"/>
        <w:rPr>
          <w:rFonts w:ascii="Times New Roman" w:hAnsi="Times New Roman" w:eastAsia="Times New Roman"/>
        </w:rPr>
      </w:pPr>
    </w:p>
    <w:p>
      <w:pPr>
        <w:spacing w:line="248" w:lineRule="auto"/>
        <w:ind w:right="100"/>
        <w:rPr>
          <w:rFonts w:ascii="Arial" w:hAnsi="Arial" w:eastAsia="Arial"/>
          <w:sz w:val="24"/>
        </w:rPr>
      </w:pPr>
      <w:r>
        <w:rPr>
          <w:rFonts w:ascii="Arial" w:hAnsi="Arial" w:eastAsia="Arial"/>
          <w:sz w:val="24"/>
        </w:rPr>
        <w:t>Company.UpdateBtnActionPerformed: The system shall check if the Company admin is updating is already existed or not and new values are valid or not. Company.DeleteBtnActionPerformed: The system shall check if the company admin is deleting is available or not.</w:t>
      </w:r>
    </w:p>
    <w:p>
      <w:pPr>
        <w:spacing w:line="272" w:lineRule="exact"/>
        <w:rPr>
          <w:rFonts w:ascii="Times New Roman" w:hAnsi="Times New Roman" w:eastAsia="Times New Roman"/>
        </w:rPr>
      </w:pPr>
    </w:p>
    <w:p>
      <w:pPr>
        <w:spacing w:line="0" w:lineRule="atLeast"/>
        <w:ind w:left="460"/>
        <w:rPr>
          <w:rFonts w:ascii="Arial" w:hAnsi="Arial" w:eastAsia="Arial"/>
          <w:sz w:val="24"/>
        </w:rPr>
      </w:pPr>
      <w:r>
        <w:rPr>
          <w:rFonts w:ascii="Arial" w:hAnsi="Arial" w:eastAsia="Arial"/>
          <w:sz w:val="24"/>
        </w:rPr>
        <w:t>5) Billing Bill Id, Medicine and Qty</w:t>
      </w:r>
    </w:p>
    <w:p>
      <w:pPr>
        <w:spacing w:line="276" w:lineRule="exact"/>
        <w:rPr>
          <w:rFonts w:ascii="Times New Roman" w:hAnsi="Times New Roman" w:eastAsia="Times New Roman"/>
        </w:rPr>
      </w:pPr>
    </w:p>
    <w:p>
      <w:pPr>
        <w:spacing w:line="0" w:lineRule="atLeast"/>
        <w:ind w:left="400"/>
        <w:rPr>
          <w:rFonts w:ascii="Arial" w:hAnsi="Arial" w:eastAsia="Arial"/>
          <w:sz w:val="24"/>
        </w:rPr>
      </w:pPr>
      <w:r>
        <w:rPr>
          <w:rFonts w:ascii="Arial" w:hAnsi="Arial" w:eastAsia="Arial"/>
          <w:sz w:val="24"/>
        </w:rPr>
        <w:t>(Both Admin and Agent can perform this action)</w:t>
      </w:r>
    </w:p>
    <w:p>
      <w:pPr>
        <w:spacing w:line="289" w:lineRule="exact"/>
        <w:rPr>
          <w:rFonts w:ascii="Times New Roman" w:hAnsi="Times New Roman" w:eastAsia="Times New Roman"/>
        </w:rPr>
      </w:pPr>
    </w:p>
    <w:p>
      <w:pPr>
        <w:spacing w:line="239" w:lineRule="auto"/>
        <w:ind w:right="180" w:hanging="9"/>
        <w:rPr>
          <w:rFonts w:ascii="Arial" w:hAnsi="Arial" w:eastAsia="Arial"/>
          <w:sz w:val="24"/>
        </w:rPr>
      </w:pPr>
      <w:r>
        <w:rPr>
          <w:rFonts w:ascii="Arial" w:hAnsi="Arial" w:eastAsia="Arial"/>
          <w:sz w:val="24"/>
        </w:rPr>
        <w:t>Billing.AddBtnActionPerformed: The system shall check if the Bill admin is adding has a bill Id, medicine and qty field set.</w:t>
      </w:r>
    </w:p>
    <w:p>
      <w:pPr>
        <w:spacing w:line="36" w:lineRule="exact"/>
        <w:rPr>
          <w:rFonts w:ascii="Times New Roman" w:hAnsi="Times New Roman" w:eastAsia="Times New Roman"/>
        </w:rPr>
      </w:pPr>
    </w:p>
    <w:p>
      <w:pPr>
        <w:spacing w:line="238" w:lineRule="auto"/>
        <w:ind w:right="60" w:hanging="9"/>
        <w:rPr>
          <w:rFonts w:ascii="Arial" w:hAnsi="Arial" w:eastAsia="Arial"/>
          <w:sz w:val="24"/>
        </w:rPr>
      </w:pPr>
      <w:r>
        <w:rPr>
          <w:rFonts w:ascii="Arial" w:hAnsi="Arial" w:eastAsia="Arial"/>
          <w:sz w:val="24"/>
        </w:rPr>
        <w:t>Billing.PrintBtnActionPerformed: The system shall check if the bill admin is printing is in records or not.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8"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b/>
          <w:sz w:val="24"/>
        </w:rPr>
        <w:t>Actors</w:t>
      </w:r>
      <w:r>
        <w:rPr>
          <w:rFonts w:ascii="Arial" w:hAnsi="Arial" w:eastAsia="Arial"/>
          <w:sz w:val="24"/>
        </w:rPr>
        <w:t xml:space="preserve"> – Admin, Agent.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7" w:lineRule="exact"/>
        <w:rPr>
          <w:rFonts w:ascii="Times New Roman" w:hAnsi="Times New Roman" w:eastAsia="Times New Roman"/>
        </w:rPr>
      </w:pPr>
    </w:p>
    <w:p>
      <w:pPr>
        <w:spacing w:line="0" w:lineRule="atLeast"/>
        <w:ind w:right="-19"/>
        <w:jc w:val="center"/>
        <w:rPr>
          <w:rFonts w:ascii="Times New Roman" w:hAnsi="Times New Roman" w:eastAsia="Times New Roman"/>
          <w:b/>
          <w:i/>
        </w:rPr>
      </w:pPr>
      <w:r>
        <w:rPr>
          <w:rFonts w:ascii="Times New Roman" w:hAnsi="Times New Roman" w:eastAsia="Times New Roman"/>
          <w:b/>
          <w:i/>
        </w:rPr>
        <w:t>13</w:t>
      </w:r>
    </w:p>
    <w:p/>
    <w:p/>
    <w:p/>
    <w:p/>
    <w:p/>
    <w:p/>
    <w:p/>
    <w:p/>
    <w:p/>
    <w:p/>
    <w:p/>
    <w:p/>
    <w:p/>
    <w:p/>
    <w:p/>
    <w:p/>
    <w:p/>
    <w:p/>
    <w:p/>
    <w:p/>
    <w:p/>
    <w:p/>
    <w:p/>
    <w:p/>
    <w:p/>
    <w:p/>
    <w:p/>
    <w:p>
      <w:pPr>
        <w:jc w:val="center"/>
        <w:rPr>
          <w:color w:val="4A86E8"/>
          <w:sz w:val="48"/>
          <w:szCs w:val="48"/>
        </w:rPr>
      </w:pPr>
      <w:r>
        <w:rPr>
          <w:color w:val="4A86E8"/>
          <w:sz w:val="48"/>
          <w:szCs w:val="48"/>
          <w:rtl w:val="0"/>
        </w:rPr>
        <w:t>&lt;Leave this page blank&gt;</w:t>
      </w:r>
    </w:p>
    <w:p/>
    <w:p/>
    <w:p/>
    <w:p/>
    <w:p/>
    <w:p/>
    <w:p/>
    <w:p/>
    <w:p/>
    <w:p/>
    <w:p/>
    <w:p/>
    <w:p/>
    <w:p/>
    <w:p/>
    <w:p/>
    <w:p/>
    <w:p>
      <w:pPr>
        <w:pStyle w:val="13"/>
        <w:rPr>
          <w:b/>
        </w:rPr>
      </w:pPr>
      <w:bookmarkStart w:id="14" w:name="_heading=h.v3zc191o4p1e" w:colFirst="0" w:colLast="0"/>
      <w:bookmarkEnd w:id="14"/>
      <w:r>
        <w:rPr>
          <w:b/>
          <w:rtl w:val="0"/>
        </w:rPr>
        <w:t>_________________________________</w:t>
      </w:r>
    </w:p>
    <w:p>
      <w:pPr>
        <w:pStyle w:val="13"/>
        <w:jc w:val="right"/>
        <w:rPr>
          <w:b/>
        </w:rPr>
      </w:pPr>
      <w:bookmarkStart w:id="15" w:name="_heading=h.30j0zll" w:colFirst="0" w:colLast="0"/>
      <w:bookmarkEnd w:id="15"/>
    </w:p>
    <w:p>
      <w:pPr>
        <w:pStyle w:val="13"/>
        <w:jc w:val="right"/>
        <w:rPr>
          <w:b/>
        </w:rPr>
      </w:pPr>
      <w:r>
        <w:rPr>
          <w:b/>
          <w:rtl w:val="0"/>
        </w:rPr>
        <w:t>Design Document</w:t>
      </w:r>
    </w:p>
    <w:p>
      <w:pPr>
        <w:jc w:val="right"/>
        <w:rPr>
          <w:b/>
          <w:sz w:val="36"/>
          <w:szCs w:val="36"/>
        </w:rPr>
      </w:pPr>
      <w:r>
        <w:rPr>
          <w:b/>
          <w:sz w:val="36"/>
          <w:szCs w:val="36"/>
          <w:rtl w:val="0"/>
        </w:rPr>
        <w:t>for</w:t>
      </w:r>
    </w:p>
    <w:p>
      <w:pPr>
        <w:pStyle w:val="13"/>
        <w:wordWrap w:val="0"/>
        <w:jc w:val="right"/>
        <w:rPr>
          <w:rFonts w:hint="default"/>
          <w:b/>
          <w:lang w:val="en-IN"/>
        </w:rPr>
      </w:pPr>
      <w:bookmarkStart w:id="16" w:name="_heading=h.1fob9te" w:colFirst="0" w:colLast="0"/>
      <w:bookmarkEnd w:id="16"/>
      <w:r>
        <w:rPr>
          <w:rFonts w:hint="default"/>
          <w:b/>
          <w:lang w:val="en-IN"/>
        </w:rPr>
        <w:t>Pharmacy Management System</w:t>
      </w:r>
    </w:p>
    <w:p>
      <w:pPr>
        <w:jc w:val="right"/>
        <w:rPr>
          <w:sz w:val="28"/>
          <w:szCs w:val="28"/>
        </w:rPr>
      </w:pPr>
      <w:r>
        <w:rPr>
          <w:sz w:val="28"/>
          <w:szCs w:val="28"/>
          <w:rtl w:val="0"/>
        </w:rPr>
        <w:t>Version&lt;</w:t>
      </w:r>
      <w:r>
        <w:rPr>
          <w:rFonts w:hint="default"/>
          <w:sz w:val="28"/>
          <w:szCs w:val="28"/>
          <w:rtl w:val="0"/>
          <w:lang w:val="en-IN"/>
        </w:rPr>
        <w:t>0.1</w:t>
      </w:r>
      <w:r>
        <w:rPr>
          <w:sz w:val="28"/>
          <w:szCs w:val="28"/>
          <w:rtl w:val="0"/>
        </w:rPr>
        <w:t>&gt;</w:t>
      </w:r>
    </w:p>
    <w:p/>
    <w:p/>
    <w:p/>
    <w:p>
      <w:pPr>
        <w:jc w:val="center"/>
        <w:rPr>
          <w:sz w:val="36"/>
          <w:szCs w:val="36"/>
        </w:rPr>
      </w:pPr>
      <w:r>
        <w:rPr>
          <w:sz w:val="36"/>
          <w:szCs w:val="36"/>
          <w:rtl w:val="0"/>
        </w:rPr>
        <w:t xml:space="preserve">Prepared by Team </w:t>
      </w:r>
      <w:r>
        <w:rPr>
          <w:rFonts w:hint="default"/>
          <w:sz w:val="36"/>
          <w:szCs w:val="36"/>
          <w:rtl w:val="0"/>
          <w:lang w:val="en-IN"/>
        </w:rPr>
        <w:t>21</w:t>
      </w:r>
      <w:r>
        <w:rPr>
          <w:sz w:val="36"/>
          <w:szCs w:val="36"/>
          <w:rtl w:val="0"/>
        </w:rPr>
        <w:t>:</w:t>
      </w:r>
    </w:p>
    <w:p>
      <w:pPr>
        <w:jc w:val="center"/>
        <w:rPr>
          <w:sz w:val="36"/>
          <w:szCs w:val="36"/>
        </w:rPr>
      </w:pPr>
      <w:r>
        <w:rPr>
          <w:sz w:val="36"/>
          <w:szCs w:val="36"/>
          <w:rtl w:val="0"/>
        </w:rPr>
        <w:t xml:space="preserve">(Based on SRS Version </w:t>
      </w:r>
      <w:r>
        <w:rPr>
          <w:rFonts w:hint="default"/>
          <w:sz w:val="36"/>
          <w:szCs w:val="36"/>
          <w:rtl w:val="0"/>
          <w:lang w:val="en-IN"/>
        </w:rPr>
        <w:t>0.1</w:t>
      </w:r>
      <w:r>
        <w:rPr>
          <w:sz w:val="36"/>
          <w:szCs w:val="36"/>
          <w:rtl w:val="0"/>
        </w:rPr>
        <w:t xml:space="preserve"> prepared by Team </w:t>
      </w:r>
      <w:r>
        <w:rPr>
          <w:rFonts w:hint="default"/>
          <w:sz w:val="36"/>
          <w:szCs w:val="36"/>
          <w:rtl w:val="0"/>
          <w:lang w:val="en-IN"/>
        </w:rPr>
        <w:t>21</w:t>
      </w:r>
      <w:r>
        <w:rPr>
          <w:sz w:val="36"/>
          <w:szCs w:val="36"/>
          <w:rtl w:val="0"/>
        </w:rPr>
        <w:t>)</w:t>
      </w:r>
    </w:p>
    <w:p>
      <w:pPr>
        <w:jc w:val="center"/>
        <w:rPr>
          <w:sz w:val="36"/>
          <w:szCs w:val="36"/>
        </w:rPr>
      </w:pPr>
    </w:p>
    <w:tbl>
      <w:tblPr>
        <w:tblStyle w:val="24"/>
        <w:tblW w:w="9796" w:type="dxa"/>
        <w:jc w:val="center"/>
        <w:tblLayout w:type="fixed"/>
        <w:tblCellMar>
          <w:top w:w="100" w:type="dxa"/>
          <w:left w:w="100" w:type="dxa"/>
          <w:bottom w:w="100" w:type="dxa"/>
          <w:right w:w="100" w:type="dxa"/>
        </w:tblCellMar>
      </w:tblPr>
      <w:tblGrid>
        <w:gridCol w:w="3266"/>
        <w:gridCol w:w="2914"/>
        <w:gridCol w:w="3616"/>
      </w:tblGrid>
      <w:tr>
        <w:tblPrEx>
          <w:tblCellMar>
            <w:top w:w="100" w:type="dxa"/>
            <w:left w:w="100" w:type="dxa"/>
            <w:bottom w:w="100" w:type="dxa"/>
            <w:right w:w="100" w:type="dxa"/>
          </w:tblCellMar>
        </w:tblPrEx>
        <w:trPr>
          <w:trHeight w:val="697" w:hRule="atLeast"/>
          <w:jc w:val="center"/>
        </w:trPr>
        <w:tc>
          <w:tcPr>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Arjun Nandlal Bhardwaj</w:t>
            </w:r>
          </w:p>
        </w:tc>
        <w:tc>
          <w:tcPr>
            <w:tcW w:w="2914" w:type="dxa"/>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M210683CA</w:t>
            </w:r>
          </w:p>
        </w:tc>
        <w:tc>
          <w:tcPr>
            <w:tcW w:w="3616" w:type="dxa"/>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arjun_m210683ca@nitc.ac.in</w:t>
            </w:r>
          </w:p>
        </w:tc>
      </w:tr>
      <w:tr>
        <w:tblPrEx>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Dikshant Bisht</w:t>
            </w:r>
          </w:p>
        </w:tc>
        <w:tc>
          <w:tcPr>
            <w:tcW w:w="2914" w:type="dxa"/>
            <w:shd w:val="clear" w:color="auto" w:fill="auto"/>
            <w:tcMar>
              <w:top w:w="100" w:type="dxa"/>
              <w:left w:w="100" w:type="dxa"/>
              <w:bottom w:w="100" w:type="dxa"/>
              <w:right w:w="100" w:type="dxa"/>
            </w:tcMar>
          </w:tcPr>
          <w:p>
            <w:pPr>
              <w:rPr>
                <w:sz w:val="36"/>
                <w:szCs w:val="36"/>
              </w:rPr>
            </w:pPr>
            <w:r>
              <w:rPr>
                <w:rFonts w:hint="default"/>
                <w:b/>
                <w:rtl w:val="0"/>
                <w:lang w:val="en-IN"/>
              </w:rPr>
              <w:t>M210670CA</w:t>
            </w:r>
          </w:p>
        </w:tc>
        <w:tc>
          <w:tcPr>
            <w:tcW w:w="3616" w:type="dxa"/>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dikshant_m210670ca@nitc.ac.in</w:t>
            </w:r>
          </w:p>
        </w:tc>
      </w:tr>
      <w:tr>
        <w:tblPrEx>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Shivam Kumar Jha</w:t>
            </w:r>
          </w:p>
        </w:tc>
        <w:tc>
          <w:tcPr>
            <w:tcW w:w="2914" w:type="dxa"/>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M210702CA</w:t>
            </w:r>
          </w:p>
        </w:tc>
        <w:tc>
          <w:tcPr>
            <w:tcW w:w="3616" w:type="dxa"/>
            <w:shd w:val="clear" w:color="auto" w:fill="auto"/>
            <w:tcMar>
              <w:top w:w="100" w:type="dxa"/>
              <w:left w:w="100" w:type="dxa"/>
              <w:bottom w:w="100" w:type="dxa"/>
              <w:right w:w="100" w:type="dxa"/>
            </w:tcMar>
          </w:tcPr>
          <w:p>
            <w:pPr>
              <w:rPr>
                <w:rFonts w:hint="default"/>
                <w:sz w:val="36"/>
                <w:szCs w:val="36"/>
                <w:lang w:val="en-IN"/>
              </w:rPr>
            </w:pPr>
            <w:r>
              <w:rPr>
                <w:rFonts w:hint="default"/>
                <w:b/>
                <w:rtl w:val="0"/>
                <w:lang w:val="en-IN"/>
              </w:rPr>
              <w:t>shivam_m210702ca@nitc.ac.in</w:t>
            </w:r>
          </w:p>
        </w:tc>
      </w:tr>
      <w:tr>
        <w:tblPrEx>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tcPr>
          <w:p>
            <w:pPr>
              <w:rPr>
                <w:sz w:val="36"/>
                <w:szCs w:val="36"/>
              </w:rPr>
            </w:pPr>
          </w:p>
        </w:tc>
        <w:tc>
          <w:tcPr>
            <w:tcW w:w="2914" w:type="dxa"/>
            <w:shd w:val="clear" w:color="auto" w:fill="auto"/>
            <w:tcMar>
              <w:top w:w="100" w:type="dxa"/>
              <w:left w:w="100" w:type="dxa"/>
              <w:bottom w:w="100" w:type="dxa"/>
              <w:right w:w="100" w:type="dxa"/>
            </w:tcMar>
          </w:tcPr>
          <w:p>
            <w:pPr>
              <w:rPr>
                <w:sz w:val="36"/>
                <w:szCs w:val="36"/>
              </w:rPr>
            </w:pPr>
          </w:p>
        </w:tc>
        <w:tc>
          <w:tcPr>
            <w:tcW w:w="3616" w:type="dxa"/>
            <w:shd w:val="clear" w:color="auto" w:fill="auto"/>
            <w:tcMar>
              <w:top w:w="100" w:type="dxa"/>
              <w:left w:w="100" w:type="dxa"/>
              <w:bottom w:w="100" w:type="dxa"/>
              <w:right w:w="100" w:type="dxa"/>
            </w:tcMar>
          </w:tcPr>
          <w:p>
            <w:pPr>
              <w:rPr>
                <w:sz w:val="36"/>
                <w:szCs w:val="36"/>
              </w:rPr>
            </w:pPr>
          </w:p>
        </w:tc>
      </w:tr>
      <w:tr>
        <w:tblPrEx>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tcPr>
          <w:p>
            <w:pPr>
              <w:rPr>
                <w:sz w:val="36"/>
                <w:szCs w:val="36"/>
              </w:rPr>
            </w:pPr>
          </w:p>
        </w:tc>
        <w:tc>
          <w:tcPr>
            <w:tcW w:w="2914" w:type="dxa"/>
            <w:shd w:val="clear" w:color="auto" w:fill="auto"/>
            <w:tcMar>
              <w:top w:w="100" w:type="dxa"/>
              <w:left w:w="100" w:type="dxa"/>
              <w:bottom w:w="100" w:type="dxa"/>
              <w:right w:w="100" w:type="dxa"/>
            </w:tcMar>
          </w:tcPr>
          <w:p>
            <w:pPr>
              <w:rPr>
                <w:sz w:val="36"/>
                <w:szCs w:val="36"/>
              </w:rPr>
            </w:pPr>
          </w:p>
        </w:tc>
        <w:tc>
          <w:tcPr>
            <w:tcW w:w="3616" w:type="dxa"/>
            <w:shd w:val="clear" w:color="auto" w:fill="auto"/>
            <w:tcMar>
              <w:top w:w="100" w:type="dxa"/>
              <w:left w:w="100" w:type="dxa"/>
              <w:bottom w:w="100" w:type="dxa"/>
              <w:right w:w="100" w:type="dxa"/>
            </w:tcMar>
          </w:tcPr>
          <w:p>
            <w:pPr>
              <w:rPr>
                <w:sz w:val="36"/>
                <w:szCs w:val="36"/>
              </w:rPr>
            </w:pPr>
          </w:p>
        </w:tc>
      </w:tr>
    </w:tbl>
    <w:p>
      <w:pPr>
        <w:pStyle w:val="3"/>
      </w:pPr>
      <w:bookmarkStart w:id="17" w:name="_heading=h.3znysh7" w:colFirst="0" w:colLast="0"/>
      <w:bookmarkEnd w:id="17"/>
    </w:p>
    <w:tbl>
      <w:tblPr>
        <w:tblStyle w:val="25"/>
        <w:tblW w:w="9810" w:type="dxa"/>
        <w:jc w:val="right"/>
        <w:tblLayout w:type="fixed"/>
        <w:tblCellMar>
          <w:top w:w="100" w:type="dxa"/>
          <w:left w:w="100" w:type="dxa"/>
          <w:bottom w:w="100" w:type="dxa"/>
          <w:right w:w="100" w:type="dxa"/>
        </w:tblCellMar>
      </w:tblPr>
      <w:tblGrid>
        <w:gridCol w:w="4725"/>
        <w:gridCol w:w="5085"/>
      </w:tblGrid>
      <w:tr>
        <w:tblPrEx>
          <w:tblCellMar>
            <w:top w:w="100" w:type="dxa"/>
            <w:left w:w="100" w:type="dxa"/>
            <w:bottom w:w="100" w:type="dxa"/>
            <w:right w:w="100" w:type="dxa"/>
          </w:tblCellMar>
        </w:tblPrEx>
        <w:trPr>
          <w:jc w:val="righ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720" w:firstLine="0"/>
              <w:jc w:val="right"/>
              <w:rPr>
                <w:b/>
                <w:sz w:val="32"/>
                <w:szCs w:val="32"/>
              </w:rPr>
            </w:pPr>
            <w:r>
              <w:rPr>
                <w:b/>
                <w:sz w:val="32"/>
                <w:szCs w:val="32"/>
                <w:rtl w:val="0"/>
              </w:rPr>
              <w:t>Project Owner:</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b/>
                <w:sz w:val="24"/>
                <w:szCs w:val="24"/>
                <w:lang w:val="en-IN"/>
              </w:rPr>
            </w:pPr>
            <w:r>
              <w:rPr>
                <w:rFonts w:hint="default"/>
                <w:b/>
                <w:sz w:val="24"/>
                <w:szCs w:val="24"/>
                <w:lang w:val="en-IN"/>
              </w:rPr>
              <w:t>Neethu Mam</w:t>
            </w:r>
          </w:p>
        </w:tc>
      </w:tr>
      <w:tr>
        <w:tblPrEx>
          <w:tblCellMar>
            <w:top w:w="100" w:type="dxa"/>
            <w:left w:w="100" w:type="dxa"/>
            <w:bottom w:w="100" w:type="dxa"/>
            <w:right w:w="100" w:type="dxa"/>
          </w:tblCellMar>
        </w:tblPrEx>
        <w:trPr>
          <w:jc w:val="righ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right"/>
              <w:rPr>
                <w:b/>
                <w:sz w:val="32"/>
                <w:szCs w:val="32"/>
              </w:rPr>
            </w:pPr>
            <w:r>
              <w:rPr>
                <w:b/>
                <w:sz w:val="32"/>
                <w:szCs w:val="32"/>
                <w:rtl w:val="0"/>
              </w:rPr>
              <w:t>Course: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b/>
                <w:sz w:val="24"/>
                <w:szCs w:val="24"/>
              </w:rPr>
            </w:pPr>
            <w:r>
              <w:rPr>
                <w:b/>
                <w:sz w:val="24"/>
                <w:szCs w:val="24"/>
                <w:rtl w:val="0"/>
              </w:rPr>
              <w:t>CS4096 Software Engineering Laboratory</w:t>
            </w:r>
          </w:p>
        </w:tc>
      </w:tr>
      <w:tr>
        <w:tblPrEx>
          <w:tblCellMar>
            <w:top w:w="100" w:type="dxa"/>
            <w:left w:w="100" w:type="dxa"/>
            <w:bottom w:w="100" w:type="dxa"/>
            <w:right w:w="100" w:type="dxa"/>
          </w:tblCellMar>
        </w:tblPrEx>
        <w:trPr>
          <w:jc w:val="right"/>
        </w:trPr>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right"/>
              <w:rPr>
                <w:b/>
                <w:sz w:val="32"/>
                <w:szCs w:val="32"/>
              </w:rPr>
            </w:pPr>
            <w:r>
              <w:rPr>
                <w:b/>
                <w:sz w:val="32"/>
                <w:szCs w:val="32"/>
                <w:rtl w:val="0"/>
              </w:rPr>
              <w:t>Date:</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b/>
                <w:sz w:val="24"/>
                <w:szCs w:val="24"/>
                <w:lang w:val="en-IN"/>
              </w:rPr>
            </w:pPr>
            <w:r>
              <w:rPr>
                <w:rFonts w:hint="default"/>
                <w:b/>
                <w:sz w:val="24"/>
                <w:szCs w:val="24"/>
                <w:lang w:val="en-IN"/>
              </w:rPr>
              <w:t>14-11-2022</w:t>
            </w:r>
          </w:p>
        </w:tc>
      </w:tr>
    </w:tbl>
    <w:p/>
    <w:p>
      <w:bookmarkStart w:id="18" w:name="_heading=h.2et92p0" w:colFirst="0" w:colLast="0"/>
      <w:bookmarkEnd w:id="18"/>
      <w:r>
        <w:br w:type="page"/>
      </w:r>
    </w:p>
    <w:p>
      <w:pPr>
        <w:pStyle w:val="2"/>
        <w:jc w:val="center"/>
        <w:rPr>
          <w:sz w:val="36"/>
          <w:szCs w:val="36"/>
        </w:rPr>
      </w:pPr>
      <w:bookmarkStart w:id="19" w:name="_heading=h.tyjcwt" w:colFirst="0" w:colLast="0"/>
      <w:bookmarkEnd w:id="19"/>
      <w:r>
        <w:rPr>
          <w:sz w:val="36"/>
          <w:szCs w:val="36"/>
          <w:rtl w:val="0"/>
        </w:rPr>
        <w:t>Glossary</w:t>
      </w:r>
    </w:p>
    <w:p/>
    <w:p/>
    <w:tbl>
      <w:tblPr>
        <w:tblStyle w:val="26"/>
        <w:tblW w:w="102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30"/>
        <w:gridCol w:w="77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lang w:val="en-IN"/>
              </w:rPr>
            </w:pPr>
            <w:r>
              <w:rPr>
                <w:rFonts w:hint="default"/>
                <w:rtl w:val="0"/>
                <w:lang w:val="en-IN"/>
              </w:rPr>
              <w:t>PMS</w:t>
            </w:r>
          </w:p>
        </w:tc>
        <w:tc>
          <w:tcPr>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lang w:val="en-IN"/>
              </w:rPr>
            </w:pPr>
            <w:r>
              <w:rPr>
                <w:rFonts w:hint="default"/>
                <w:rtl w:val="0"/>
                <w:lang w:val="en-IN"/>
              </w:rPr>
              <w:t>Pharmacy Management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spacing w:line="240" w:lineRule="auto"/>
              <w:rPr>
                <w:rFonts w:hint="default"/>
                <w:lang w:val="en-IN"/>
              </w:rPr>
            </w:pPr>
            <w:r>
              <w:rPr>
                <w:rFonts w:hint="default"/>
                <w:rtl w:val="0"/>
                <w:lang w:val="en-IN"/>
              </w:rPr>
              <w:t>ER</w:t>
            </w:r>
          </w:p>
        </w:tc>
        <w:tc>
          <w:tcPr>
            <w:shd w:val="clear" w:color="auto" w:fill="auto"/>
            <w:tcMar>
              <w:top w:w="100" w:type="dxa"/>
              <w:left w:w="100" w:type="dxa"/>
              <w:bottom w:w="100" w:type="dxa"/>
              <w:right w:w="100" w:type="dxa"/>
            </w:tcMar>
          </w:tcPr>
          <w:p>
            <w:pPr>
              <w:widowControl w:val="0"/>
              <w:spacing w:line="240" w:lineRule="auto"/>
              <w:rPr>
                <w:rFonts w:hint="default"/>
                <w:lang w:val="en-IN"/>
              </w:rPr>
            </w:pPr>
            <w:r>
              <w:rPr>
                <w:rFonts w:hint="default"/>
                <w:lang w:val="en-IN"/>
              </w:rPr>
              <w:t>Entity Relationship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tcPr>
          <w:p>
            <w:pPr>
              <w:widowControl w:val="0"/>
              <w:spacing w:line="240" w:lineRule="auto"/>
              <w:rPr>
                <w:rFonts w:hint="default"/>
                <w:lang w:val="en-IN"/>
              </w:rPr>
            </w:pPr>
            <w:r>
              <w:rPr>
                <w:rFonts w:hint="default"/>
                <w:lang w:val="en-IN"/>
              </w:rPr>
              <w:t>TC</w:t>
            </w:r>
          </w:p>
        </w:tc>
        <w:tc>
          <w:tcPr>
            <w:shd w:val="clear" w:color="auto" w:fill="auto"/>
            <w:tcMar>
              <w:top w:w="100" w:type="dxa"/>
              <w:left w:w="100" w:type="dxa"/>
              <w:bottom w:w="100" w:type="dxa"/>
              <w:right w:w="100" w:type="dxa"/>
            </w:tcMar>
          </w:tcPr>
          <w:p>
            <w:pPr>
              <w:widowControl w:val="0"/>
              <w:spacing w:line="240" w:lineRule="auto"/>
              <w:rPr>
                <w:rFonts w:hint="default"/>
                <w:lang w:val="en-IN"/>
              </w:rPr>
            </w:pPr>
            <w:r>
              <w:rPr>
                <w:rFonts w:hint="default"/>
                <w:rtl w:val="0"/>
                <w:lang w:val="en-IN"/>
              </w:rPr>
              <w:t>Test Case</w:t>
            </w:r>
          </w:p>
        </w:tc>
      </w:tr>
    </w:tbl>
    <w:p/>
    <w:p/>
    <w:p/>
    <w:p/>
    <w:p/>
    <w:p/>
    <w:p/>
    <w:p/>
    <w:p/>
    <w:p/>
    <w:p/>
    <w:p/>
    <w:p/>
    <w:p/>
    <w:p/>
    <w:p/>
    <w:p/>
    <w:p/>
    <w:p/>
    <w:p/>
    <w:p/>
    <w:p/>
    <w:p/>
    <w:p/>
    <w:p/>
    <w:p/>
    <w:p/>
    <w:p/>
    <w:p/>
    <w:p/>
    <w:p/>
    <w:p/>
    <w:p/>
    <w:p/>
    <w:p/>
    <w:p/>
    <w:p>
      <w:pPr>
        <w:pStyle w:val="3"/>
        <w:jc w:val="center"/>
        <w:rPr>
          <w:b/>
        </w:rPr>
      </w:pPr>
      <w:bookmarkStart w:id="20" w:name="_heading=h.3dy6vkm" w:colFirst="0" w:colLast="0"/>
      <w:bookmarkEnd w:id="20"/>
      <w:r>
        <w:rPr>
          <w:b/>
          <w:sz w:val="36"/>
          <w:szCs w:val="36"/>
          <w:rtl w:val="0"/>
        </w:rPr>
        <w:t>Table of contents</w:t>
      </w:r>
    </w:p>
    <w:p/>
    <w:sdt>
      <w:sdtPr>
        <w:id w:val="1"/>
        <w:docPartObj>
          <w:docPartGallery w:val="Table of Contents"/>
          <w:docPartUnique/>
        </w:docPartObj>
      </w:sdtPr>
      <w:sdtEndPr>
        <w:rPr>
          <w:sz w:val="24"/>
          <w:szCs w:val="24"/>
        </w:rPr>
      </w:sdtEndPr>
      <w:sdtContent>
        <w:p>
          <w:pPr>
            <w:tabs>
              <w:tab w:val="right" w:pos="9795"/>
            </w:tabs>
            <w:spacing w:before="80" w:line="240" w:lineRule="auto"/>
            <w:rPr>
              <w:rFonts w:hint="default"/>
              <w:b/>
              <w:color w:val="000000"/>
              <w:sz w:val="24"/>
              <w:szCs w:val="24"/>
              <w:lang w:val="en-IN"/>
            </w:rPr>
          </w:pPr>
          <w:r>
            <w:rPr>
              <w:sz w:val="24"/>
              <w:szCs w:val="24"/>
            </w:rPr>
            <w:fldChar w:fldCharType="begin"/>
          </w:r>
          <w:r>
            <w:rPr>
              <w:sz w:val="24"/>
              <w:szCs w:val="24"/>
            </w:rPr>
            <w:instrText xml:space="preserve"> TOC \h \u \z </w:instrText>
          </w:r>
          <w:r>
            <w:rPr>
              <w:sz w:val="24"/>
              <w:szCs w:val="24"/>
            </w:rPr>
            <w:fldChar w:fldCharType="separate"/>
          </w:r>
          <w:r>
            <w:rPr>
              <w:sz w:val="24"/>
              <w:szCs w:val="24"/>
            </w:rPr>
            <w:fldChar w:fldCharType="begin"/>
          </w:r>
          <w:r>
            <w:rPr>
              <w:sz w:val="24"/>
              <w:szCs w:val="24"/>
            </w:rPr>
            <w:instrText xml:space="preserve"> HYPERLINK \l "_heading=h.tyjcwt" \h </w:instrText>
          </w:r>
          <w:r>
            <w:rPr>
              <w:sz w:val="24"/>
              <w:szCs w:val="24"/>
            </w:rPr>
            <w:fldChar w:fldCharType="separate"/>
          </w:r>
          <w:r>
            <w:rPr>
              <w:b/>
              <w:color w:val="000000"/>
              <w:sz w:val="24"/>
              <w:szCs w:val="24"/>
              <w:rtl w:val="0"/>
            </w:rPr>
            <w:t>Glossary</w:t>
          </w:r>
          <w:r>
            <w:rPr>
              <w:b/>
              <w:color w:val="000000"/>
              <w:sz w:val="24"/>
              <w:szCs w:val="24"/>
              <w:rtl w:val="0"/>
            </w:rPr>
            <w:fldChar w:fldCharType="end"/>
          </w:r>
          <w:r>
            <w:rPr>
              <w:b/>
              <w:color w:val="000000"/>
              <w:sz w:val="24"/>
              <w:szCs w:val="24"/>
              <w:rtl w:val="0"/>
            </w:rPr>
            <w:tab/>
          </w:r>
          <w:r>
            <w:rPr>
              <w:sz w:val="24"/>
              <w:szCs w:val="24"/>
            </w:rPr>
            <w:fldChar w:fldCharType="begin"/>
          </w:r>
          <w:r>
            <w:rPr>
              <w:sz w:val="24"/>
              <w:szCs w:val="24"/>
            </w:rPr>
            <w:instrText xml:space="preserve"> HYPERLINK \l "_heading=h.tyjcwt" </w:instrText>
          </w:r>
          <w:r>
            <w:rPr>
              <w:sz w:val="24"/>
              <w:szCs w:val="24"/>
            </w:rPr>
            <w:fldChar w:fldCharType="separate"/>
          </w:r>
          <w:r>
            <w:rPr>
              <w:rFonts w:hint="default"/>
              <w:sz w:val="24"/>
              <w:szCs w:val="24"/>
              <w:lang w:val="en-IN"/>
            </w:rPr>
            <w:t>4</w:t>
          </w:r>
        </w:p>
        <w:p>
          <w:pPr>
            <w:tabs>
              <w:tab w:val="right" w:pos="9795"/>
            </w:tabs>
            <w:spacing w:before="60" w:line="240" w:lineRule="auto"/>
            <w:ind w:left="360" w:firstLine="0"/>
            <w:rPr>
              <w:rFonts w:hint="default"/>
              <w:b/>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"_heading=h.3dy6vkm" \h </w:instrText>
          </w:r>
          <w:r>
            <w:rPr>
              <w:sz w:val="24"/>
              <w:szCs w:val="24"/>
            </w:rPr>
            <w:fldChar w:fldCharType="separate"/>
          </w:r>
          <w:r>
            <w:rPr>
              <w:b/>
              <w:color w:val="000000"/>
              <w:sz w:val="24"/>
              <w:szCs w:val="24"/>
              <w:rtl w:val="0"/>
            </w:rPr>
            <w:t>Table of contents</w:t>
          </w:r>
          <w:r>
            <w:rPr>
              <w:b/>
              <w:color w:val="000000"/>
              <w:sz w:val="24"/>
              <w:szCs w:val="24"/>
              <w:rtl w:val="0"/>
            </w:rPr>
            <w:fldChar w:fldCharType="end"/>
          </w:r>
          <w:r>
            <w:rPr>
              <w:b/>
              <w:color w:val="000000"/>
              <w:sz w:val="24"/>
              <w:szCs w:val="24"/>
              <w:rtl w:val="0"/>
            </w:rPr>
            <w:tab/>
          </w:r>
          <w:r>
            <w:rPr>
              <w:sz w:val="24"/>
              <w:szCs w:val="24"/>
            </w:rPr>
            <w:fldChar w:fldCharType="begin"/>
          </w:r>
          <w:r>
            <w:rPr>
              <w:sz w:val="24"/>
              <w:szCs w:val="24"/>
            </w:rPr>
            <w:instrText xml:space="preserve"> HYPERLINK \l "_heading=h.3dy6vkm" </w:instrText>
          </w:r>
          <w:r>
            <w:rPr>
              <w:sz w:val="24"/>
              <w:szCs w:val="24"/>
            </w:rPr>
            <w:fldChar w:fldCharType="separate"/>
          </w:r>
          <w:r>
            <w:rPr>
              <w:rFonts w:hint="default"/>
              <w:sz w:val="24"/>
              <w:szCs w:val="24"/>
              <w:lang w:val="en-IN"/>
            </w:rPr>
            <w:t>5</w:t>
          </w:r>
        </w:p>
        <w:p>
          <w:pPr>
            <w:tabs>
              <w:tab w:val="right" w:pos="9795"/>
            </w:tabs>
            <w:spacing w:before="200" w:line="240" w:lineRule="auto"/>
            <w:rPr>
              <w:rFonts w:hint="default"/>
              <w:b/>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"_heading=h.1t3h5sf" \h </w:instrText>
          </w:r>
          <w:r>
            <w:rPr>
              <w:sz w:val="24"/>
              <w:szCs w:val="24"/>
            </w:rPr>
            <w:fldChar w:fldCharType="separate"/>
          </w:r>
          <w:r>
            <w:rPr>
              <w:b/>
              <w:color w:val="000000"/>
              <w:sz w:val="24"/>
              <w:szCs w:val="24"/>
              <w:rtl w:val="0"/>
            </w:rPr>
            <w:t>Detailed Design through UML diagrams</w:t>
          </w:r>
          <w:r>
            <w:rPr>
              <w:b/>
              <w:color w:val="000000"/>
              <w:sz w:val="24"/>
              <w:szCs w:val="24"/>
              <w:rtl w:val="0"/>
            </w:rPr>
            <w:fldChar w:fldCharType="end"/>
          </w:r>
          <w:r>
            <w:rPr>
              <w:b/>
              <w:color w:val="000000"/>
              <w:sz w:val="24"/>
              <w:szCs w:val="24"/>
              <w:rtl w:val="0"/>
            </w:rPr>
            <w:tab/>
          </w:r>
          <w:r>
            <w:rPr>
              <w:sz w:val="24"/>
              <w:szCs w:val="24"/>
            </w:rPr>
            <w:fldChar w:fldCharType="begin"/>
          </w:r>
          <w:r>
            <w:rPr>
              <w:sz w:val="24"/>
              <w:szCs w:val="24"/>
            </w:rPr>
            <w:instrText xml:space="preserve"> HYPERLINK \l "_heading=h.1t3h5sf" </w:instrText>
          </w:r>
          <w:r>
            <w:rPr>
              <w:sz w:val="24"/>
              <w:szCs w:val="24"/>
            </w:rPr>
            <w:fldChar w:fldCharType="separate"/>
          </w:r>
          <w:r>
            <w:rPr>
              <w:rFonts w:hint="default"/>
              <w:sz w:val="24"/>
              <w:szCs w:val="24"/>
              <w:lang w:val="en-IN"/>
            </w:rPr>
            <w:t>6</w:t>
          </w:r>
        </w:p>
        <w:p>
          <w:pPr>
            <w:tabs>
              <w:tab w:val="right" w:pos="9795"/>
            </w:tabs>
            <w:spacing w:before="60" w:line="240" w:lineRule="auto"/>
            <w:ind w:left="36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"_heading=h.4d34og8" \h </w:instrText>
          </w:r>
          <w:r>
            <w:rPr>
              <w:sz w:val="24"/>
              <w:szCs w:val="24"/>
            </w:rPr>
            <w:fldChar w:fldCharType="separate"/>
          </w:r>
          <w:r>
            <w:rPr>
              <w:color w:val="000000"/>
              <w:sz w:val="24"/>
              <w:szCs w:val="24"/>
              <w:rtl w:val="0"/>
            </w:rPr>
            <w:t>1.1 System model using Class Diagram</w:t>
          </w:r>
          <w:r>
            <w:rPr>
              <w:color w:val="000000"/>
              <w:sz w:val="24"/>
              <w:szCs w:val="24"/>
              <w:rtl w:val="0"/>
            </w:rPr>
            <w:fldChar w:fldCharType="end"/>
          </w:r>
          <w:r>
            <w:rPr>
              <w:color w:val="000000"/>
              <w:sz w:val="24"/>
              <w:szCs w:val="24"/>
              <w:rtl w:val="0"/>
            </w:rPr>
            <w:tab/>
          </w:r>
          <w:r>
            <w:rPr>
              <w:sz w:val="24"/>
              <w:szCs w:val="24"/>
            </w:rPr>
            <w:fldChar w:fldCharType="begin"/>
          </w:r>
          <w:r>
            <w:rPr>
              <w:sz w:val="24"/>
              <w:szCs w:val="24"/>
            </w:rPr>
            <w:instrText xml:space="preserve"> HYPERLINK \l "_heading=h.4d34og8" </w:instrText>
          </w:r>
          <w:r>
            <w:rPr>
              <w:sz w:val="24"/>
              <w:szCs w:val="24"/>
            </w:rPr>
            <w:fldChar w:fldCharType="separate"/>
          </w:r>
          <w:r>
            <w:rPr>
              <w:rFonts w:hint="default"/>
              <w:sz w:val="24"/>
              <w:szCs w:val="24"/>
              <w:lang w:val="en-IN"/>
            </w:rPr>
            <w:t>6</w:t>
          </w:r>
        </w:p>
        <w:p>
          <w:pPr>
            <w:tabs>
              <w:tab w:val="right" w:pos="9795"/>
            </w:tabs>
            <w:spacing w:before="60" w:line="240" w:lineRule="auto"/>
            <w:ind w:left="72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"_heading=h.2s8eyo1" \h </w:instrText>
          </w:r>
          <w:r>
            <w:rPr>
              <w:sz w:val="24"/>
              <w:szCs w:val="24"/>
            </w:rPr>
            <w:fldChar w:fldCharType="separate"/>
          </w:r>
          <w:r>
            <w:rPr>
              <w:color w:val="000000"/>
              <w:sz w:val="24"/>
              <w:szCs w:val="24"/>
              <w:rtl w:val="0"/>
            </w:rPr>
            <w:t>1.1.1 Class Diagram</w:t>
          </w:r>
          <w:r>
            <w:rPr>
              <w:color w:val="000000"/>
              <w:sz w:val="24"/>
              <w:szCs w:val="24"/>
              <w:rtl w:val="0"/>
            </w:rPr>
            <w:fldChar w:fldCharType="end"/>
          </w:r>
          <w:r>
            <w:rPr>
              <w:color w:val="000000"/>
              <w:sz w:val="24"/>
              <w:szCs w:val="24"/>
              <w:rtl w:val="0"/>
            </w:rPr>
            <w:tab/>
          </w:r>
          <w:r>
            <w:rPr>
              <w:sz w:val="24"/>
              <w:szCs w:val="24"/>
            </w:rPr>
            <w:fldChar w:fldCharType="begin"/>
          </w:r>
          <w:r>
            <w:rPr>
              <w:sz w:val="24"/>
              <w:szCs w:val="24"/>
            </w:rPr>
            <w:instrText xml:space="preserve"> HYPERLINK \l "_heading=h.2s8eyo1" </w:instrText>
          </w:r>
          <w:r>
            <w:rPr>
              <w:sz w:val="24"/>
              <w:szCs w:val="24"/>
            </w:rPr>
            <w:fldChar w:fldCharType="separate"/>
          </w:r>
          <w:r>
            <w:rPr>
              <w:rFonts w:hint="default"/>
              <w:sz w:val="24"/>
              <w:szCs w:val="24"/>
              <w:lang w:val="en-IN"/>
            </w:rPr>
            <w:t>6,7,8</w:t>
          </w:r>
        </w:p>
        <w:p>
          <w:pPr>
            <w:tabs>
              <w:tab w:val="right" w:pos="9795"/>
            </w:tabs>
            <w:spacing w:before="60" w:line="240" w:lineRule="auto"/>
            <w:ind w:left="36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"_heading=h.17dp8vu" \h </w:instrText>
          </w:r>
          <w:r>
            <w:rPr>
              <w:sz w:val="24"/>
              <w:szCs w:val="24"/>
            </w:rPr>
            <w:fldChar w:fldCharType="separate"/>
          </w:r>
          <w:r>
            <w:rPr>
              <w:color w:val="000000"/>
              <w:sz w:val="24"/>
              <w:szCs w:val="24"/>
              <w:rtl w:val="0"/>
            </w:rPr>
            <w:t>1.2 Responsibilities - Usecase Diagram</w:t>
          </w:r>
          <w:r>
            <w:rPr>
              <w:color w:val="000000"/>
              <w:sz w:val="24"/>
              <w:szCs w:val="24"/>
              <w:rtl w:val="0"/>
            </w:rPr>
            <w:fldChar w:fldCharType="end"/>
          </w:r>
          <w:r>
            <w:rPr>
              <w:color w:val="000000"/>
              <w:sz w:val="24"/>
              <w:szCs w:val="24"/>
              <w:rtl w:val="0"/>
            </w:rPr>
            <w:tab/>
          </w:r>
          <w:r>
            <w:rPr>
              <w:sz w:val="24"/>
              <w:szCs w:val="24"/>
            </w:rPr>
            <w:fldChar w:fldCharType="begin"/>
          </w:r>
          <w:r>
            <w:rPr>
              <w:sz w:val="24"/>
              <w:szCs w:val="24"/>
            </w:rPr>
            <w:instrText xml:space="preserve"> HYPERLINK \l "_heading=h.17dp8vu" </w:instrText>
          </w:r>
          <w:r>
            <w:rPr>
              <w:sz w:val="24"/>
              <w:szCs w:val="24"/>
            </w:rPr>
            <w:fldChar w:fldCharType="separate"/>
          </w:r>
          <w:r>
            <w:rPr>
              <w:rFonts w:hint="default"/>
              <w:sz w:val="24"/>
              <w:szCs w:val="24"/>
              <w:lang w:val="en-IN"/>
            </w:rPr>
            <w:t>9</w:t>
          </w:r>
        </w:p>
        <w:p>
          <w:pPr>
            <w:tabs>
              <w:tab w:val="right" w:pos="9795"/>
            </w:tabs>
            <w:spacing w:before="60" w:line="240" w:lineRule="auto"/>
            <w:ind w:left="36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"_heading=h.3rdcrjn" \h </w:instrText>
          </w:r>
          <w:r>
            <w:rPr>
              <w:sz w:val="24"/>
              <w:szCs w:val="24"/>
            </w:rPr>
            <w:fldChar w:fldCharType="separate"/>
          </w:r>
          <w:r>
            <w:rPr>
              <w:color w:val="000000"/>
              <w:sz w:val="24"/>
              <w:szCs w:val="24"/>
              <w:rtl w:val="0"/>
            </w:rPr>
            <w:t>1.3 Static snapshot of the system - Object Diagram</w:t>
          </w:r>
          <w:r>
            <w:rPr>
              <w:color w:val="000000"/>
              <w:sz w:val="24"/>
              <w:szCs w:val="24"/>
              <w:rtl w:val="0"/>
            </w:rPr>
            <w:fldChar w:fldCharType="end"/>
          </w:r>
          <w:r>
            <w:rPr>
              <w:color w:val="000000"/>
              <w:sz w:val="24"/>
              <w:szCs w:val="24"/>
              <w:rtl w:val="0"/>
            </w:rPr>
            <w:tab/>
          </w:r>
          <w:r>
            <w:rPr>
              <w:sz w:val="24"/>
              <w:szCs w:val="24"/>
            </w:rPr>
            <w:fldChar w:fldCharType="begin"/>
          </w:r>
          <w:r>
            <w:rPr>
              <w:sz w:val="24"/>
              <w:szCs w:val="24"/>
            </w:rPr>
            <w:instrText xml:space="preserve"> HYPERLINK \l "_heading=h.3rdcrjn" </w:instrText>
          </w:r>
          <w:r>
            <w:rPr>
              <w:sz w:val="24"/>
              <w:szCs w:val="24"/>
            </w:rPr>
            <w:fldChar w:fldCharType="separate"/>
          </w:r>
          <w:r>
            <w:rPr>
              <w:rFonts w:hint="default"/>
              <w:sz w:val="24"/>
              <w:szCs w:val="24"/>
              <w:lang w:val="en-IN"/>
            </w:rPr>
            <w:t>10,11</w:t>
          </w:r>
        </w:p>
        <w:p>
          <w:pPr>
            <w:tabs>
              <w:tab w:val="right" w:pos="9795"/>
            </w:tabs>
            <w:spacing w:before="60" w:line="240" w:lineRule="auto"/>
            <w:ind w:left="36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"_heading=h.26in1rg" \h </w:instrText>
          </w:r>
          <w:r>
            <w:rPr>
              <w:sz w:val="24"/>
              <w:szCs w:val="24"/>
            </w:rPr>
            <w:fldChar w:fldCharType="separate"/>
          </w:r>
          <w:r>
            <w:rPr>
              <w:color w:val="000000"/>
              <w:sz w:val="24"/>
              <w:szCs w:val="24"/>
              <w:rtl w:val="0"/>
            </w:rPr>
            <w:t>1.4 System Interactions through Sequence Diagrams</w:t>
          </w:r>
          <w:r>
            <w:rPr>
              <w:color w:val="000000"/>
              <w:sz w:val="24"/>
              <w:szCs w:val="24"/>
              <w:rtl w:val="0"/>
            </w:rPr>
            <w:fldChar w:fldCharType="end"/>
          </w:r>
          <w:r>
            <w:rPr>
              <w:color w:val="000000"/>
              <w:sz w:val="24"/>
              <w:szCs w:val="24"/>
              <w:rtl w:val="0"/>
            </w:rPr>
            <w:tab/>
          </w:r>
          <w:r>
            <w:rPr>
              <w:sz w:val="24"/>
              <w:szCs w:val="24"/>
            </w:rPr>
            <w:fldChar w:fldCharType="begin"/>
          </w:r>
          <w:r>
            <w:rPr>
              <w:sz w:val="24"/>
              <w:szCs w:val="24"/>
            </w:rPr>
            <w:instrText xml:space="preserve"> HYPERLINK \l "_heading=h.26in1rg" </w:instrText>
          </w:r>
          <w:r>
            <w:rPr>
              <w:sz w:val="24"/>
              <w:szCs w:val="24"/>
            </w:rPr>
            <w:fldChar w:fldCharType="separate"/>
          </w:r>
          <w:r>
            <w:rPr>
              <w:rFonts w:hint="default"/>
              <w:sz w:val="24"/>
              <w:szCs w:val="24"/>
              <w:lang w:val="en-IN"/>
            </w:rPr>
            <w:t>11</w:t>
          </w:r>
        </w:p>
        <w:p>
          <w:pPr>
            <w:tabs>
              <w:tab w:val="right" w:pos="9795"/>
            </w:tabs>
            <w:spacing w:before="60" w:line="240" w:lineRule="auto"/>
            <w:ind w:left="72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"_heading=h.lnxbz9" \h </w:instrText>
          </w:r>
          <w:r>
            <w:rPr>
              <w:sz w:val="24"/>
              <w:szCs w:val="24"/>
            </w:rPr>
            <w:fldChar w:fldCharType="separate"/>
          </w:r>
          <w:r>
            <w:rPr>
              <w:color w:val="000000"/>
              <w:sz w:val="24"/>
              <w:szCs w:val="24"/>
              <w:rtl w:val="0"/>
            </w:rPr>
            <w:t xml:space="preserve">1.4.1 </w:t>
          </w:r>
          <w:r>
            <w:rPr>
              <w:color w:val="000000"/>
              <w:sz w:val="24"/>
              <w:szCs w:val="24"/>
              <w:rtl w:val="0"/>
            </w:rPr>
            <w:fldChar w:fldCharType="end"/>
          </w:r>
          <w:r>
            <w:rPr>
              <w:rFonts w:hint="default"/>
              <w:color w:val="000000"/>
              <w:sz w:val="24"/>
              <w:szCs w:val="24"/>
              <w:rtl w:val="0"/>
              <w:lang w:val="en-IN"/>
            </w:rPr>
            <w:t>Admin Sequence Diagram</w:t>
          </w:r>
          <w:r>
            <w:rPr>
              <w:color w:val="000000"/>
              <w:sz w:val="24"/>
              <w:szCs w:val="24"/>
              <w:rtl w:val="0"/>
            </w:rPr>
            <w:tab/>
          </w:r>
          <w:r>
            <w:rPr>
              <w:sz w:val="24"/>
              <w:szCs w:val="24"/>
            </w:rPr>
            <w:fldChar w:fldCharType="begin"/>
          </w:r>
          <w:r>
            <w:rPr>
              <w:sz w:val="24"/>
              <w:szCs w:val="24"/>
            </w:rPr>
            <w:instrText xml:space="preserve"> HYPERLINK \l "_heading=h.lnxbz9" </w:instrText>
          </w:r>
          <w:r>
            <w:rPr>
              <w:sz w:val="24"/>
              <w:szCs w:val="24"/>
            </w:rPr>
            <w:fldChar w:fldCharType="separate"/>
          </w:r>
          <w:r>
            <w:rPr>
              <w:rFonts w:hint="default"/>
              <w:sz w:val="24"/>
              <w:szCs w:val="24"/>
              <w:lang w:val="en-IN"/>
            </w:rPr>
            <w:t>12</w:t>
          </w:r>
        </w:p>
        <w:p>
          <w:pPr>
            <w:tabs>
              <w:tab w:val="right" w:pos="9795"/>
            </w:tabs>
            <w:spacing w:before="60" w:line="240" w:lineRule="auto"/>
            <w:ind w:left="720" w:firstLine="0"/>
            <w:rPr>
              <w:rFonts w:hint="default"/>
              <w:color w:val="000000"/>
              <w:sz w:val="24"/>
              <w:szCs w:val="24"/>
              <w:lang w:val="en-IN"/>
            </w:rPr>
          </w:pPr>
          <w:r>
            <w:rPr>
              <w:sz w:val="24"/>
              <w:szCs w:val="24"/>
            </w:rPr>
            <w:fldChar w:fldCharType="end"/>
          </w:r>
          <w:r>
            <w:rPr>
              <w:rFonts w:hint="default"/>
              <w:sz w:val="24"/>
              <w:szCs w:val="24"/>
              <w:lang w:val="en-IN"/>
            </w:rPr>
            <w:t>1.4.2 Agent Sequence Diagram</w:t>
          </w:r>
          <w:r>
            <w:rPr>
              <w:color w:val="000000"/>
              <w:sz w:val="24"/>
              <w:szCs w:val="24"/>
              <w:rtl w:val="0"/>
            </w:rPr>
            <w:tab/>
          </w:r>
          <w:r>
            <w:rPr>
              <w:sz w:val="24"/>
              <w:szCs w:val="24"/>
            </w:rPr>
            <w:fldChar w:fldCharType="begin"/>
          </w:r>
          <w:r>
            <w:rPr>
              <w:sz w:val="24"/>
              <w:szCs w:val="24"/>
            </w:rPr>
            <w:instrText xml:space="preserve"> HYPERLINK \l "_heading=h.35nkun2" </w:instrText>
          </w:r>
          <w:r>
            <w:rPr>
              <w:sz w:val="24"/>
              <w:szCs w:val="24"/>
            </w:rPr>
            <w:fldChar w:fldCharType="separate"/>
          </w:r>
          <w:r>
            <w:rPr>
              <w:rFonts w:hint="default"/>
              <w:sz w:val="24"/>
              <w:szCs w:val="24"/>
              <w:lang w:val="en-IN"/>
            </w:rPr>
            <w:t>13</w:t>
          </w:r>
        </w:p>
        <w:p>
          <w:pPr>
            <w:tabs>
              <w:tab w:val="right" w:pos="9795"/>
            </w:tabs>
            <w:spacing w:before="200" w:line="240" w:lineRule="auto"/>
            <w:rPr>
              <w:rFonts w:hint="default"/>
              <w:b/>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"_heading=h.4i7ojhp" \h </w:instrText>
          </w:r>
          <w:r>
            <w:rPr>
              <w:sz w:val="24"/>
              <w:szCs w:val="24"/>
            </w:rPr>
            <w:fldChar w:fldCharType="separate"/>
          </w:r>
          <w:r>
            <w:rPr>
              <w:b/>
              <w:color w:val="000000"/>
              <w:sz w:val="24"/>
              <w:szCs w:val="24"/>
              <w:rtl w:val="0"/>
            </w:rPr>
            <w:t>Database Design</w:t>
          </w:r>
          <w:r>
            <w:rPr>
              <w:b/>
              <w:color w:val="000000"/>
              <w:sz w:val="24"/>
              <w:szCs w:val="24"/>
              <w:rtl w:val="0"/>
            </w:rPr>
            <w:fldChar w:fldCharType="end"/>
          </w:r>
          <w:r>
            <w:rPr>
              <w:b/>
              <w:color w:val="000000"/>
              <w:sz w:val="24"/>
              <w:szCs w:val="24"/>
              <w:rtl w:val="0"/>
            </w:rPr>
            <w:tab/>
          </w:r>
          <w:r>
            <w:rPr>
              <w:sz w:val="24"/>
              <w:szCs w:val="24"/>
            </w:rPr>
            <w:fldChar w:fldCharType="begin"/>
          </w:r>
          <w:r>
            <w:rPr>
              <w:sz w:val="24"/>
              <w:szCs w:val="24"/>
            </w:rPr>
            <w:instrText xml:space="preserve"> HYPERLINK \l "_heading=h.4i7ojhp" </w:instrText>
          </w:r>
          <w:r>
            <w:rPr>
              <w:sz w:val="24"/>
              <w:szCs w:val="24"/>
            </w:rPr>
            <w:fldChar w:fldCharType="separate"/>
          </w:r>
          <w:r>
            <w:rPr>
              <w:b/>
              <w:color w:val="000000"/>
              <w:sz w:val="24"/>
              <w:szCs w:val="24"/>
              <w:rtl w:val="0"/>
            </w:rPr>
            <w:t>1</w:t>
          </w:r>
          <w:r>
            <w:rPr>
              <w:rFonts w:hint="default"/>
              <w:b/>
              <w:color w:val="000000"/>
              <w:sz w:val="24"/>
              <w:szCs w:val="24"/>
              <w:rtl w:val="0"/>
              <w:lang w:val="en-IN"/>
            </w:rPr>
            <w:t>4</w:t>
          </w:r>
        </w:p>
        <w:p>
          <w:pPr>
            <w:tabs>
              <w:tab w:val="right" w:pos="9795"/>
            </w:tabs>
            <w:spacing w:before="60" w:line="240" w:lineRule="auto"/>
            <w:ind w:left="36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"_heading=h.2xcytpi" \h </w:instrText>
          </w:r>
          <w:r>
            <w:rPr>
              <w:sz w:val="24"/>
              <w:szCs w:val="24"/>
            </w:rPr>
            <w:fldChar w:fldCharType="separate"/>
          </w:r>
          <w:r>
            <w:rPr>
              <w:color w:val="000000"/>
              <w:sz w:val="24"/>
              <w:szCs w:val="24"/>
              <w:rtl w:val="0"/>
            </w:rPr>
            <w:t>2.1 ER Diagram</w:t>
          </w:r>
          <w:r>
            <w:rPr>
              <w:color w:val="000000"/>
              <w:sz w:val="24"/>
              <w:szCs w:val="24"/>
              <w:rtl w:val="0"/>
            </w:rPr>
            <w:fldChar w:fldCharType="end"/>
          </w:r>
          <w:r>
            <w:rPr>
              <w:color w:val="000000"/>
              <w:sz w:val="24"/>
              <w:szCs w:val="24"/>
              <w:rtl w:val="0"/>
            </w:rPr>
            <w:tab/>
          </w:r>
          <w:r>
            <w:rPr>
              <w:sz w:val="24"/>
              <w:szCs w:val="24"/>
            </w:rPr>
            <w:fldChar w:fldCharType="begin"/>
          </w:r>
          <w:r>
            <w:rPr>
              <w:sz w:val="24"/>
              <w:szCs w:val="24"/>
            </w:rPr>
            <w:instrText xml:space="preserve"> HYPERLINK \l "_heading=h.2xcytpi" </w:instrText>
          </w:r>
          <w:r>
            <w:rPr>
              <w:sz w:val="24"/>
              <w:szCs w:val="24"/>
            </w:rPr>
            <w:fldChar w:fldCharType="separate"/>
          </w:r>
          <w:r>
            <w:rPr>
              <w:color w:val="000000"/>
              <w:sz w:val="24"/>
              <w:szCs w:val="24"/>
              <w:rtl w:val="0"/>
            </w:rPr>
            <w:t>1</w:t>
          </w:r>
          <w:r>
            <w:rPr>
              <w:rFonts w:hint="default"/>
              <w:color w:val="000000"/>
              <w:sz w:val="24"/>
              <w:szCs w:val="24"/>
              <w:rtl w:val="0"/>
              <w:lang w:val="en-IN"/>
            </w:rPr>
            <w:t>4</w:t>
          </w:r>
        </w:p>
        <w:p>
          <w:pPr>
            <w:tabs>
              <w:tab w:val="right" w:pos="9795"/>
            </w:tabs>
            <w:spacing w:before="200" w:line="240" w:lineRule="auto"/>
            <w:rPr>
              <w:rFonts w:hint="default"/>
              <w:b/>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"_heading=h.1ci93xb" \h </w:instrText>
          </w:r>
          <w:r>
            <w:rPr>
              <w:sz w:val="24"/>
              <w:szCs w:val="24"/>
            </w:rPr>
            <w:fldChar w:fldCharType="separate"/>
          </w:r>
          <w:r>
            <w:rPr>
              <w:b/>
              <w:color w:val="000000"/>
              <w:sz w:val="24"/>
              <w:szCs w:val="24"/>
              <w:rtl w:val="0"/>
            </w:rPr>
            <w:t>Implementation Plans</w:t>
          </w:r>
          <w:r>
            <w:rPr>
              <w:b/>
              <w:color w:val="000000"/>
              <w:sz w:val="24"/>
              <w:szCs w:val="24"/>
              <w:rtl w:val="0"/>
            </w:rPr>
            <w:fldChar w:fldCharType="end"/>
          </w:r>
          <w:r>
            <w:rPr>
              <w:b/>
              <w:color w:val="000000"/>
              <w:sz w:val="24"/>
              <w:szCs w:val="24"/>
              <w:rtl w:val="0"/>
            </w:rPr>
            <w:tab/>
          </w:r>
          <w:r>
            <w:rPr>
              <w:sz w:val="24"/>
              <w:szCs w:val="24"/>
            </w:rPr>
            <w:fldChar w:fldCharType="begin"/>
          </w:r>
          <w:r>
            <w:rPr>
              <w:sz w:val="24"/>
              <w:szCs w:val="24"/>
            </w:rPr>
            <w:instrText xml:space="preserve"> HYPERLINK \l "_heading=h.1ci93xb" </w:instrText>
          </w:r>
          <w:r>
            <w:rPr>
              <w:sz w:val="24"/>
              <w:szCs w:val="24"/>
            </w:rPr>
            <w:fldChar w:fldCharType="separate"/>
          </w:r>
          <w:r>
            <w:rPr>
              <w:b/>
              <w:color w:val="000000"/>
              <w:sz w:val="24"/>
              <w:szCs w:val="24"/>
              <w:rtl w:val="0"/>
            </w:rPr>
            <w:t>1</w:t>
          </w:r>
          <w:r>
            <w:rPr>
              <w:rFonts w:hint="default"/>
              <w:b/>
              <w:color w:val="000000"/>
              <w:sz w:val="24"/>
              <w:szCs w:val="24"/>
              <w:rtl w:val="0"/>
              <w:lang w:val="en-IN"/>
            </w:rPr>
            <w:t>4</w:t>
          </w:r>
        </w:p>
        <w:p>
          <w:pPr>
            <w:tabs>
              <w:tab w:val="right" w:pos="9795"/>
            </w:tabs>
            <w:spacing w:before="60" w:line="240" w:lineRule="auto"/>
            <w:ind w:left="360" w:firstLine="0"/>
            <w:rPr>
              <w:rFonts w:hint="default"/>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"_heading=h.3whwml4" \h </w:instrText>
          </w:r>
          <w:r>
            <w:rPr>
              <w:sz w:val="24"/>
              <w:szCs w:val="24"/>
            </w:rPr>
            <w:fldChar w:fldCharType="separate"/>
          </w:r>
          <w:r>
            <w:rPr>
              <w:color w:val="000000"/>
              <w:sz w:val="24"/>
              <w:szCs w:val="24"/>
              <w:rtl w:val="0"/>
            </w:rPr>
            <w:t>3.1 Technology Stack</w:t>
          </w:r>
          <w:r>
            <w:rPr>
              <w:color w:val="000000"/>
              <w:sz w:val="24"/>
              <w:szCs w:val="24"/>
              <w:rtl w:val="0"/>
            </w:rPr>
            <w:fldChar w:fldCharType="end"/>
          </w:r>
          <w:r>
            <w:rPr>
              <w:color w:val="000000"/>
              <w:sz w:val="24"/>
              <w:szCs w:val="24"/>
              <w:rtl w:val="0"/>
            </w:rPr>
            <w:tab/>
          </w:r>
          <w:r>
            <w:rPr>
              <w:sz w:val="24"/>
              <w:szCs w:val="24"/>
            </w:rPr>
            <w:fldChar w:fldCharType="begin"/>
          </w:r>
          <w:r>
            <w:rPr>
              <w:sz w:val="24"/>
              <w:szCs w:val="24"/>
            </w:rPr>
            <w:instrText xml:space="preserve"> HYPERLINK \l "_heading=h.3whwml4" </w:instrText>
          </w:r>
          <w:r>
            <w:rPr>
              <w:sz w:val="24"/>
              <w:szCs w:val="24"/>
            </w:rPr>
            <w:fldChar w:fldCharType="separate"/>
          </w:r>
          <w:r>
            <w:rPr>
              <w:b/>
              <w:bCs/>
              <w:color w:val="000000"/>
              <w:sz w:val="24"/>
              <w:szCs w:val="24"/>
              <w:rtl w:val="0"/>
            </w:rPr>
            <w:t>1</w:t>
          </w:r>
          <w:r>
            <w:rPr>
              <w:rFonts w:hint="default"/>
              <w:b/>
              <w:bCs/>
              <w:color w:val="000000"/>
              <w:sz w:val="24"/>
              <w:szCs w:val="24"/>
              <w:rtl w:val="0"/>
              <w:lang w:val="en-IN"/>
            </w:rPr>
            <w:t>4</w:t>
          </w:r>
        </w:p>
        <w:p>
          <w:pPr>
            <w:tabs>
              <w:tab w:val="right" w:pos="9795"/>
            </w:tabs>
            <w:spacing w:before="60" w:line="240" w:lineRule="auto"/>
            <w:ind w:left="360" w:firstLine="0"/>
            <w:rPr>
              <w:rFonts w:hint="default"/>
              <w:b/>
              <w:sz w:val="24"/>
              <w:szCs w:val="24"/>
              <w:lang w:val="en-IN"/>
            </w:rPr>
          </w:pPr>
          <w:r>
            <w:rPr>
              <w:sz w:val="24"/>
              <w:szCs w:val="24"/>
            </w:rPr>
            <w:fldChar w:fldCharType="end"/>
          </w:r>
          <w:r>
            <w:rPr>
              <w:sz w:val="24"/>
              <w:szCs w:val="24"/>
            </w:rPr>
            <w:fldChar w:fldCharType="begin"/>
          </w:r>
          <w:r>
            <w:rPr>
              <w:sz w:val="24"/>
              <w:szCs w:val="24"/>
            </w:rPr>
            <w:instrText xml:space="preserve"> HYPERLINK \l "_heading=h.ikt0rwhftybi" \h </w:instrText>
          </w:r>
          <w:r>
            <w:rPr>
              <w:sz w:val="24"/>
              <w:szCs w:val="24"/>
            </w:rPr>
            <w:fldChar w:fldCharType="separate"/>
          </w:r>
          <w:r>
            <w:rPr>
              <w:b/>
              <w:sz w:val="24"/>
              <w:szCs w:val="24"/>
              <w:rtl w:val="0"/>
            </w:rPr>
            <w:t xml:space="preserve">3.2 </w:t>
          </w:r>
          <w:r>
            <w:rPr>
              <w:b w:val="0"/>
              <w:bCs/>
              <w:sz w:val="24"/>
              <w:szCs w:val="24"/>
              <w:rtl w:val="0"/>
            </w:rPr>
            <w:t>User Interface Prototyping</w:t>
          </w:r>
          <w:r>
            <w:rPr>
              <w:b/>
              <w:sz w:val="24"/>
              <w:szCs w:val="24"/>
              <w:rtl w:val="0"/>
            </w:rPr>
            <w:fldChar w:fldCharType="end"/>
          </w:r>
          <w:r>
            <w:rPr>
              <w:rFonts w:hint="default"/>
              <w:b/>
              <w:sz w:val="24"/>
              <w:szCs w:val="24"/>
              <w:rtl w:val="0"/>
              <w:lang w:val="en-IN"/>
            </w:rPr>
            <w:tab/>
            <w:t>15,16,17,18</w:t>
          </w:r>
        </w:p>
        <w:p>
          <w:pPr>
            <w:tabs>
              <w:tab w:val="right" w:pos="9795"/>
            </w:tabs>
            <w:spacing w:before="60" w:line="240" w:lineRule="auto"/>
            <w:rPr>
              <w:rFonts w:hint="default"/>
              <w:b/>
              <w:sz w:val="24"/>
              <w:szCs w:val="24"/>
              <w:lang w:val="en-IN"/>
            </w:rPr>
          </w:pPr>
          <w:r>
            <w:rPr>
              <w:b/>
              <w:sz w:val="24"/>
              <w:szCs w:val="24"/>
              <w:rtl w:val="0"/>
            </w:rPr>
            <w:t>Test Cases</w:t>
          </w:r>
          <w:r>
            <w:rPr>
              <w:b/>
              <w:sz w:val="24"/>
              <w:szCs w:val="24"/>
              <w:rtl w:val="0"/>
            </w:rPr>
            <w:tab/>
          </w:r>
          <w:r>
            <w:rPr>
              <w:sz w:val="24"/>
              <w:szCs w:val="24"/>
            </w:rPr>
            <w:fldChar w:fldCharType="begin"/>
          </w:r>
          <w:r>
            <w:rPr>
              <w:sz w:val="24"/>
              <w:szCs w:val="24"/>
            </w:rPr>
            <w:instrText xml:space="preserve"> HYPERLINK \l "_heading=h.ikt0rwhftybi" </w:instrText>
          </w:r>
          <w:r>
            <w:rPr>
              <w:sz w:val="24"/>
              <w:szCs w:val="24"/>
            </w:rPr>
            <w:fldChar w:fldCharType="separate"/>
          </w:r>
          <w:r>
            <w:rPr>
              <w:b/>
              <w:sz w:val="24"/>
              <w:szCs w:val="24"/>
              <w:rtl w:val="0"/>
            </w:rPr>
            <w:t>1</w:t>
          </w:r>
          <w:r>
            <w:rPr>
              <w:rFonts w:hint="default"/>
              <w:b/>
              <w:sz w:val="24"/>
              <w:szCs w:val="24"/>
              <w:rtl w:val="0"/>
              <w:lang w:val="en-IN"/>
            </w:rPr>
            <w:t>8</w:t>
          </w:r>
        </w:p>
        <w:p>
          <w:pPr>
            <w:tabs>
              <w:tab w:val="right" w:pos="9795"/>
            </w:tabs>
            <w:spacing w:before="60" w:line="240" w:lineRule="auto"/>
            <w:ind w:left="720" w:hanging="360"/>
            <w:rPr>
              <w:rFonts w:hint="default"/>
              <w:b/>
              <w:color w:val="000000"/>
              <w:sz w:val="24"/>
              <w:szCs w:val="24"/>
              <w:lang w:val="en-IN"/>
            </w:rPr>
          </w:pPr>
          <w:r>
            <w:rPr>
              <w:sz w:val="24"/>
              <w:szCs w:val="24"/>
            </w:rPr>
            <w:fldChar w:fldCharType="end"/>
          </w:r>
          <w:r>
            <w:rPr>
              <w:sz w:val="24"/>
              <w:szCs w:val="24"/>
            </w:rPr>
            <w:fldChar w:fldCharType="begin"/>
          </w:r>
          <w:r>
            <w:rPr>
              <w:sz w:val="24"/>
              <w:szCs w:val="24"/>
            </w:rPr>
            <w:instrText xml:space="preserve"> HYPERLINK \l "_heading=h.23ckvvd" \h </w:instrText>
          </w:r>
          <w:r>
            <w:rPr>
              <w:sz w:val="24"/>
              <w:szCs w:val="24"/>
            </w:rPr>
            <w:fldChar w:fldCharType="separate"/>
          </w:r>
          <w:r>
            <w:rPr>
              <w:b/>
              <w:color w:val="000000"/>
              <w:sz w:val="24"/>
              <w:szCs w:val="24"/>
              <w:rtl w:val="0"/>
            </w:rPr>
            <w:t>4.1 Test Case #1 (T</w:t>
          </w:r>
          <w:r>
            <w:rPr>
              <w:rFonts w:hint="default"/>
              <w:b/>
              <w:color w:val="000000"/>
              <w:sz w:val="24"/>
              <w:szCs w:val="24"/>
              <w:rtl w:val="0"/>
              <w:lang w:val="en-IN"/>
            </w:rPr>
            <w:t>C_Login</w:t>
          </w:r>
          <w:r>
            <w:rPr>
              <w:b/>
              <w:color w:val="000000"/>
              <w:sz w:val="24"/>
              <w:szCs w:val="24"/>
              <w:rtl w:val="0"/>
            </w:rPr>
            <w:t>)</w:t>
          </w:r>
          <w:r>
            <w:rPr>
              <w:b/>
              <w:color w:val="000000"/>
              <w:sz w:val="24"/>
              <w:szCs w:val="24"/>
              <w:rtl w:val="0"/>
            </w:rPr>
            <w:fldChar w:fldCharType="end"/>
          </w:r>
          <w:r>
            <w:rPr>
              <w:b/>
              <w:color w:val="000000"/>
              <w:sz w:val="24"/>
              <w:szCs w:val="24"/>
              <w:rtl w:val="0"/>
            </w:rPr>
            <w:tab/>
          </w:r>
          <w:r>
            <w:rPr>
              <w:sz w:val="24"/>
              <w:szCs w:val="24"/>
            </w:rPr>
            <w:fldChar w:fldCharType="begin"/>
          </w:r>
          <w:r>
            <w:rPr>
              <w:sz w:val="24"/>
              <w:szCs w:val="24"/>
            </w:rPr>
            <w:instrText xml:space="preserve"> HYPERLINK \l "_heading=h.23ckvvd" </w:instrText>
          </w:r>
          <w:r>
            <w:rPr>
              <w:sz w:val="24"/>
              <w:szCs w:val="24"/>
            </w:rPr>
            <w:fldChar w:fldCharType="separate"/>
          </w:r>
          <w:r>
            <w:rPr>
              <w:b/>
              <w:color w:val="000000"/>
              <w:sz w:val="24"/>
              <w:szCs w:val="24"/>
              <w:rtl w:val="0"/>
            </w:rPr>
            <w:t>1</w:t>
          </w:r>
          <w:r>
            <w:rPr>
              <w:rFonts w:hint="default"/>
              <w:b/>
              <w:color w:val="000000"/>
              <w:sz w:val="24"/>
              <w:szCs w:val="24"/>
              <w:rtl w:val="0"/>
              <w:lang w:val="en-IN"/>
            </w:rPr>
            <w:t>8</w:t>
          </w:r>
        </w:p>
        <w:p>
          <w:pPr>
            <w:tabs>
              <w:tab w:val="right" w:pos="9795"/>
            </w:tabs>
            <w:spacing w:before="60" w:line="240" w:lineRule="auto"/>
            <w:ind w:left="720" w:hanging="360"/>
            <w:rPr>
              <w:sz w:val="24"/>
              <w:szCs w:val="24"/>
            </w:rPr>
          </w:pPr>
          <w:r>
            <w:rPr>
              <w:sz w:val="24"/>
              <w:szCs w:val="24"/>
            </w:rPr>
            <w:fldChar w:fldCharType="end"/>
          </w:r>
          <w:r>
            <w:rPr>
              <w:sz w:val="24"/>
              <w:szCs w:val="24"/>
            </w:rPr>
            <w:fldChar w:fldCharType="begin"/>
          </w:r>
          <w:r>
            <w:rPr>
              <w:sz w:val="24"/>
              <w:szCs w:val="24"/>
            </w:rPr>
            <w:instrText xml:space="preserve"> HYPERLINK \l "_heading=h.exl6z521e60e" \h </w:instrText>
          </w:r>
          <w:r>
            <w:rPr>
              <w:sz w:val="24"/>
              <w:szCs w:val="24"/>
            </w:rPr>
            <w:fldChar w:fldCharType="separate"/>
          </w:r>
          <w:r>
            <w:rPr>
              <w:b/>
              <w:color w:val="000000"/>
              <w:sz w:val="24"/>
              <w:szCs w:val="24"/>
              <w:rtl w:val="0"/>
            </w:rPr>
            <w:t>4.2 Test Case #2 (T</w:t>
          </w:r>
          <w:r>
            <w:rPr>
              <w:rFonts w:hint="default"/>
              <w:b/>
              <w:color w:val="000000"/>
              <w:sz w:val="24"/>
              <w:szCs w:val="24"/>
              <w:rtl w:val="0"/>
              <w:lang w:val="en-IN"/>
            </w:rPr>
            <w:t>C_AdminLogin</w:t>
          </w:r>
          <w:r>
            <w:rPr>
              <w:b/>
              <w:color w:val="000000"/>
              <w:sz w:val="24"/>
              <w:szCs w:val="24"/>
              <w:rtl w:val="0"/>
            </w:rPr>
            <w:t>)</w:t>
          </w:r>
          <w:r>
            <w:rPr>
              <w:b/>
              <w:color w:val="000000"/>
              <w:sz w:val="24"/>
              <w:szCs w:val="24"/>
              <w:rtl w:val="0"/>
            </w:rPr>
            <w:fldChar w:fldCharType="end"/>
          </w:r>
          <w:r>
            <w:rPr>
              <w:b/>
              <w:color w:val="000000"/>
              <w:sz w:val="24"/>
              <w:szCs w:val="24"/>
              <w:rtl w:val="0"/>
            </w:rPr>
            <w:tab/>
          </w:r>
          <w:r>
            <w:rPr>
              <w:b/>
              <w:bCs/>
              <w:sz w:val="24"/>
              <w:szCs w:val="24"/>
            </w:rPr>
            <w:fldChar w:fldCharType="begin"/>
          </w:r>
          <w:r>
            <w:rPr>
              <w:b/>
              <w:bCs/>
              <w:sz w:val="24"/>
              <w:szCs w:val="24"/>
            </w:rPr>
            <w:instrText xml:space="preserve"> PAGEREF _heading=h.exl6z521e60e \h </w:instrText>
          </w:r>
          <w:r>
            <w:rPr>
              <w:b/>
              <w:bCs/>
              <w:sz w:val="24"/>
              <w:szCs w:val="24"/>
            </w:rPr>
            <w:fldChar w:fldCharType="separate"/>
          </w:r>
          <w:r>
            <w:rPr>
              <w:b/>
              <w:bCs/>
              <w:sz w:val="24"/>
              <w:szCs w:val="24"/>
            </w:rPr>
            <w:t>19</w:t>
          </w:r>
          <w:r>
            <w:rPr>
              <w:b/>
              <w:bCs/>
              <w:sz w:val="24"/>
              <w:szCs w:val="24"/>
            </w:rPr>
            <w:fldChar w:fldCharType="end"/>
          </w:r>
        </w:p>
        <w:p>
          <w:pPr>
            <w:tabs>
              <w:tab w:val="right" w:pos="9795"/>
            </w:tabs>
            <w:spacing w:before="60" w:line="240" w:lineRule="auto"/>
            <w:ind w:left="720" w:hanging="360"/>
            <w:rPr>
              <w:rFonts w:hint="default"/>
              <w:b/>
              <w:bCs/>
              <w:sz w:val="24"/>
              <w:szCs w:val="24"/>
              <w:lang w:val="en-IN"/>
            </w:rPr>
          </w:pPr>
          <w:r>
            <w:rPr>
              <w:sz w:val="24"/>
              <w:szCs w:val="24"/>
            </w:rPr>
            <w:fldChar w:fldCharType="begin"/>
          </w:r>
          <w:r>
            <w:rPr>
              <w:sz w:val="24"/>
              <w:szCs w:val="24"/>
            </w:rPr>
            <w:instrText xml:space="preserve"> HYPERLINK \l "_heading=h.23ckvvd" \h </w:instrText>
          </w:r>
          <w:r>
            <w:rPr>
              <w:sz w:val="24"/>
              <w:szCs w:val="24"/>
            </w:rPr>
            <w:fldChar w:fldCharType="separate"/>
          </w:r>
          <w:r>
            <w:rPr>
              <w:b/>
              <w:color w:val="000000"/>
              <w:sz w:val="24"/>
              <w:szCs w:val="24"/>
              <w:rtl w:val="0"/>
            </w:rPr>
            <w:t>4.</w:t>
          </w:r>
          <w:r>
            <w:rPr>
              <w:rFonts w:hint="default"/>
              <w:b/>
              <w:color w:val="000000"/>
              <w:sz w:val="24"/>
              <w:szCs w:val="24"/>
              <w:rtl w:val="0"/>
              <w:lang w:val="en-IN"/>
            </w:rPr>
            <w:t>3</w:t>
          </w:r>
          <w:r>
            <w:rPr>
              <w:b/>
              <w:color w:val="000000"/>
              <w:sz w:val="24"/>
              <w:szCs w:val="24"/>
              <w:rtl w:val="0"/>
            </w:rPr>
            <w:t xml:space="preserve"> Test Case #</w:t>
          </w:r>
          <w:r>
            <w:rPr>
              <w:rFonts w:hint="default"/>
              <w:b/>
              <w:color w:val="000000"/>
              <w:sz w:val="24"/>
              <w:szCs w:val="24"/>
              <w:rtl w:val="0"/>
              <w:lang w:val="en-IN"/>
            </w:rPr>
            <w:t>3</w:t>
          </w:r>
          <w:r>
            <w:rPr>
              <w:b/>
              <w:color w:val="000000"/>
              <w:sz w:val="24"/>
              <w:szCs w:val="24"/>
              <w:rtl w:val="0"/>
            </w:rPr>
            <w:t xml:space="preserve"> (T</w:t>
          </w:r>
          <w:r>
            <w:rPr>
              <w:rFonts w:hint="default"/>
              <w:b/>
              <w:color w:val="000000"/>
              <w:sz w:val="24"/>
              <w:szCs w:val="24"/>
              <w:rtl w:val="0"/>
              <w:lang w:val="en-IN"/>
            </w:rPr>
            <w:t>C_AgentLogin</w:t>
          </w:r>
          <w:r>
            <w:rPr>
              <w:b/>
              <w:color w:val="000000"/>
              <w:sz w:val="24"/>
              <w:szCs w:val="24"/>
              <w:rtl w:val="0"/>
            </w:rPr>
            <w:t>)</w:t>
          </w:r>
          <w:r>
            <w:rPr>
              <w:b/>
              <w:color w:val="000000"/>
              <w:sz w:val="24"/>
              <w:szCs w:val="24"/>
              <w:rtl w:val="0"/>
            </w:rPr>
            <w:fldChar w:fldCharType="end"/>
          </w:r>
          <w:r>
            <w:rPr>
              <w:b/>
              <w:color w:val="000000"/>
              <w:sz w:val="24"/>
              <w:szCs w:val="24"/>
              <w:rtl w:val="0"/>
            </w:rPr>
            <w:tab/>
          </w:r>
          <w:r>
            <w:rPr>
              <w:sz w:val="24"/>
              <w:szCs w:val="24"/>
            </w:rPr>
            <w:fldChar w:fldCharType="begin"/>
          </w:r>
          <w:r>
            <w:rPr>
              <w:sz w:val="24"/>
              <w:szCs w:val="24"/>
            </w:rPr>
            <w:instrText xml:space="preserve"> HYPERLINK \l "_heading=h.23ckvvd" </w:instrText>
          </w:r>
          <w:r>
            <w:rPr>
              <w:sz w:val="24"/>
              <w:szCs w:val="24"/>
            </w:rPr>
            <w:fldChar w:fldCharType="separate"/>
          </w:r>
          <w:r>
            <w:rPr>
              <w:rFonts w:hint="default"/>
              <w:b/>
              <w:bCs/>
              <w:sz w:val="24"/>
              <w:szCs w:val="24"/>
              <w:lang w:val="en-IN"/>
            </w:rPr>
            <w:t>20</w:t>
          </w:r>
        </w:p>
        <w:p>
          <w:pPr>
            <w:tabs>
              <w:tab w:val="right" w:pos="9795"/>
            </w:tabs>
            <w:spacing w:before="60" w:line="240" w:lineRule="auto"/>
            <w:ind w:left="720" w:hanging="360"/>
            <w:rPr>
              <w:rFonts w:hint="default"/>
              <w:sz w:val="24"/>
              <w:szCs w:val="24"/>
              <w:lang w:val="en-IN"/>
            </w:rPr>
          </w:pPr>
          <w:r>
            <w:rPr>
              <w:sz w:val="24"/>
              <w:szCs w:val="24"/>
            </w:rPr>
            <w:fldChar w:fldCharType="begin"/>
          </w:r>
          <w:r>
            <w:rPr>
              <w:sz w:val="24"/>
              <w:szCs w:val="24"/>
            </w:rPr>
            <w:instrText xml:space="preserve"> HYPERLINK \l "_heading=h.exl6z521e60e" \h </w:instrText>
          </w:r>
          <w:r>
            <w:rPr>
              <w:sz w:val="24"/>
              <w:szCs w:val="24"/>
            </w:rPr>
            <w:fldChar w:fldCharType="separate"/>
          </w:r>
          <w:r>
            <w:rPr>
              <w:b/>
              <w:color w:val="000000"/>
              <w:sz w:val="24"/>
              <w:szCs w:val="24"/>
              <w:rtl w:val="0"/>
            </w:rPr>
            <w:t>4.</w:t>
          </w:r>
          <w:r>
            <w:rPr>
              <w:rFonts w:hint="default"/>
              <w:b/>
              <w:color w:val="000000"/>
              <w:sz w:val="24"/>
              <w:szCs w:val="24"/>
              <w:rtl w:val="0"/>
              <w:lang w:val="en-IN"/>
            </w:rPr>
            <w:t>4</w:t>
          </w:r>
          <w:r>
            <w:rPr>
              <w:b/>
              <w:color w:val="000000"/>
              <w:sz w:val="24"/>
              <w:szCs w:val="24"/>
              <w:rtl w:val="0"/>
            </w:rPr>
            <w:t xml:space="preserve"> Test Case #</w:t>
          </w:r>
          <w:r>
            <w:rPr>
              <w:rFonts w:hint="default"/>
              <w:b/>
              <w:color w:val="000000"/>
              <w:sz w:val="24"/>
              <w:szCs w:val="24"/>
              <w:rtl w:val="0"/>
              <w:lang w:val="en-IN"/>
            </w:rPr>
            <w:t>4</w:t>
          </w:r>
          <w:r>
            <w:rPr>
              <w:b/>
              <w:color w:val="000000"/>
              <w:sz w:val="24"/>
              <w:szCs w:val="24"/>
              <w:rtl w:val="0"/>
            </w:rPr>
            <w:t xml:space="preserve"> (T</w:t>
          </w:r>
          <w:r>
            <w:rPr>
              <w:rFonts w:hint="default"/>
              <w:b/>
              <w:color w:val="000000"/>
              <w:sz w:val="24"/>
              <w:szCs w:val="24"/>
              <w:rtl w:val="0"/>
              <w:lang w:val="en-IN"/>
            </w:rPr>
            <w:t>C_MedicineAdding</w:t>
          </w:r>
          <w:r>
            <w:rPr>
              <w:b/>
              <w:color w:val="000000"/>
              <w:sz w:val="24"/>
              <w:szCs w:val="24"/>
              <w:rtl w:val="0"/>
            </w:rPr>
            <w:t>)</w:t>
          </w:r>
          <w:r>
            <w:rPr>
              <w:b/>
              <w:color w:val="000000"/>
              <w:sz w:val="24"/>
              <w:szCs w:val="24"/>
              <w:rtl w:val="0"/>
            </w:rPr>
            <w:fldChar w:fldCharType="end"/>
          </w:r>
          <w:r>
            <w:rPr>
              <w:b/>
              <w:color w:val="000000"/>
              <w:sz w:val="24"/>
              <w:szCs w:val="24"/>
              <w:rtl w:val="0"/>
            </w:rPr>
            <w:tab/>
          </w:r>
          <w:r>
            <w:rPr>
              <w:rFonts w:hint="default"/>
              <w:b/>
              <w:bCs/>
              <w:sz w:val="24"/>
              <w:szCs w:val="24"/>
              <w:lang w:val="en-IN"/>
            </w:rPr>
            <w:t>20,21</w:t>
          </w:r>
        </w:p>
        <w:p>
          <w:pPr>
            <w:tabs>
              <w:tab w:val="right" w:pos="9795"/>
            </w:tabs>
            <w:spacing w:before="60" w:line="240" w:lineRule="auto"/>
            <w:ind w:left="720" w:hanging="360"/>
            <w:rPr>
              <w:rFonts w:hint="default"/>
              <w:sz w:val="24"/>
              <w:szCs w:val="24"/>
              <w:lang w:val="en-IN"/>
            </w:rPr>
          </w:pPr>
          <w:r>
            <w:rPr>
              <w:sz w:val="24"/>
              <w:szCs w:val="24"/>
            </w:rPr>
            <w:fldChar w:fldCharType="begin"/>
          </w:r>
          <w:r>
            <w:rPr>
              <w:sz w:val="24"/>
              <w:szCs w:val="24"/>
            </w:rPr>
            <w:instrText xml:space="preserve"> HYPERLINK \l "_heading=h.exl6z521e60e" \h </w:instrText>
          </w:r>
          <w:r>
            <w:rPr>
              <w:sz w:val="24"/>
              <w:szCs w:val="24"/>
            </w:rPr>
            <w:fldChar w:fldCharType="separate"/>
          </w:r>
          <w:r>
            <w:rPr>
              <w:b/>
              <w:color w:val="000000"/>
              <w:sz w:val="24"/>
              <w:szCs w:val="24"/>
              <w:rtl w:val="0"/>
            </w:rPr>
            <w:t>4.</w:t>
          </w:r>
          <w:r>
            <w:rPr>
              <w:rFonts w:hint="default"/>
              <w:b/>
              <w:color w:val="000000"/>
              <w:sz w:val="24"/>
              <w:szCs w:val="24"/>
              <w:rtl w:val="0"/>
              <w:lang w:val="en-IN"/>
            </w:rPr>
            <w:t>5</w:t>
          </w:r>
          <w:r>
            <w:rPr>
              <w:b/>
              <w:color w:val="000000"/>
              <w:sz w:val="24"/>
              <w:szCs w:val="24"/>
              <w:rtl w:val="0"/>
            </w:rPr>
            <w:t xml:space="preserve"> Test Case #</w:t>
          </w:r>
          <w:r>
            <w:rPr>
              <w:rFonts w:hint="default"/>
              <w:b/>
              <w:color w:val="000000"/>
              <w:sz w:val="24"/>
              <w:szCs w:val="24"/>
              <w:rtl w:val="0"/>
              <w:lang w:val="en-IN"/>
            </w:rPr>
            <w:t>5</w:t>
          </w:r>
          <w:r>
            <w:rPr>
              <w:b/>
              <w:color w:val="000000"/>
              <w:sz w:val="24"/>
              <w:szCs w:val="24"/>
              <w:rtl w:val="0"/>
            </w:rPr>
            <w:t xml:space="preserve"> (T</w:t>
          </w:r>
          <w:r>
            <w:rPr>
              <w:rFonts w:hint="default"/>
              <w:b/>
              <w:color w:val="000000"/>
              <w:sz w:val="24"/>
              <w:szCs w:val="24"/>
              <w:rtl w:val="0"/>
              <w:lang w:val="en-IN"/>
            </w:rPr>
            <w:t>C_AgentAdding</w:t>
          </w:r>
          <w:r>
            <w:rPr>
              <w:b/>
              <w:color w:val="000000"/>
              <w:sz w:val="24"/>
              <w:szCs w:val="24"/>
              <w:rtl w:val="0"/>
            </w:rPr>
            <w:t>)</w:t>
          </w:r>
          <w:r>
            <w:rPr>
              <w:b/>
              <w:color w:val="000000"/>
              <w:sz w:val="24"/>
              <w:szCs w:val="24"/>
              <w:rtl w:val="0"/>
            </w:rPr>
            <w:fldChar w:fldCharType="end"/>
          </w:r>
          <w:r>
            <w:rPr>
              <w:b/>
              <w:color w:val="000000"/>
              <w:sz w:val="24"/>
              <w:szCs w:val="24"/>
              <w:rtl w:val="0"/>
            </w:rPr>
            <w:tab/>
          </w:r>
          <w:r>
            <w:rPr>
              <w:rFonts w:hint="default"/>
              <w:b/>
              <w:color w:val="000000"/>
              <w:sz w:val="24"/>
              <w:szCs w:val="24"/>
              <w:rtl w:val="0"/>
              <w:lang w:val="en-IN"/>
            </w:rPr>
            <w:t>22</w:t>
          </w:r>
        </w:p>
        <w:p>
          <w:pPr>
            <w:tabs>
              <w:tab w:val="right" w:pos="9795"/>
            </w:tabs>
            <w:spacing w:before="60" w:line="240" w:lineRule="auto"/>
            <w:ind w:left="720" w:hanging="360"/>
            <w:rPr>
              <w:rFonts w:hint="default"/>
              <w:sz w:val="24"/>
              <w:szCs w:val="24"/>
              <w:lang w:val="en-IN"/>
            </w:rPr>
          </w:pPr>
          <w:r>
            <w:rPr>
              <w:sz w:val="24"/>
              <w:szCs w:val="24"/>
            </w:rPr>
            <w:fldChar w:fldCharType="begin"/>
          </w:r>
          <w:r>
            <w:rPr>
              <w:sz w:val="24"/>
              <w:szCs w:val="24"/>
            </w:rPr>
            <w:instrText xml:space="preserve"> HYPERLINK \l "_heading=h.exl6z521e60e" \h </w:instrText>
          </w:r>
          <w:r>
            <w:rPr>
              <w:sz w:val="24"/>
              <w:szCs w:val="24"/>
            </w:rPr>
            <w:fldChar w:fldCharType="separate"/>
          </w:r>
          <w:r>
            <w:rPr>
              <w:b/>
              <w:color w:val="000000"/>
              <w:sz w:val="24"/>
              <w:szCs w:val="24"/>
              <w:rtl w:val="0"/>
            </w:rPr>
            <w:t>4.</w:t>
          </w:r>
          <w:r>
            <w:rPr>
              <w:rFonts w:hint="default"/>
              <w:b/>
              <w:color w:val="000000"/>
              <w:sz w:val="24"/>
              <w:szCs w:val="24"/>
              <w:rtl w:val="0"/>
              <w:lang w:val="en-IN"/>
            </w:rPr>
            <w:t>4</w:t>
          </w:r>
          <w:r>
            <w:rPr>
              <w:b/>
              <w:color w:val="000000"/>
              <w:sz w:val="24"/>
              <w:szCs w:val="24"/>
              <w:rtl w:val="0"/>
            </w:rPr>
            <w:t xml:space="preserve"> Test Case #</w:t>
          </w:r>
          <w:r>
            <w:rPr>
              <w:rFonts w:hint="default"/>
              <w:b/>
              <w:color w:val="000000"/>
              <w:sz w:val="24"/>
              <w:szCs w:val="24"/>
              <w:rtl w:val="0"/>
              <w:lang w:val="en-IN"/>
            </w:rPr>
            <w:t>6</w:t>
          </w:r>
          <w:r>
            <w:rPr>
              <w:b/>
              <w:color w:val="000000"/>
              <w:sz w:val="24"/>
              <w:szCs w:val="24"/>
              <w:rtl w:val="0"/>
            </w:rPr>
            <w:t xml:space="preserve"> (T</w:t>
          </w:r>
          <w:r>
            <w:rPr>
              <w:rFonts w:hint="default"/>
              <w:b/>
              <w:color w:val="000000"/>
              <w:sz w:val="24"/>
              <w:szCs w:val="24"/>
              <w:rtl w:val="0"/>
              <w:lang w:val="en-IN"/>
            </w:rPr>
            <w:t>C_AgentUpdating</w:t>
          </w:r>
          <w:r>
            <w:rPr>
              <w:b/>
              <w:color w:val="000000"/>
              <w:sz w:val="24"/>
              <w:szCs w:val="24"/>
              <w:rtl w:val="0"/>
            </w:rPr>
            <w:t>)</w:t>
          </w:r>
          <w:r>
            <w:rPr>
              <w:b/>
              <w:color w:val="000000"/>
              <w:sz w:val="24"/>
              <w:szCs w:val="24"/>
              <w:rtl w:val="0"/>
            </w:rPr>
            <w:fldChar w:fldCharType="end"/>
          </w:r>
          <w:r>
            <w:rPr>
              <w:b/>
              <w:color w:val="000000"/>
              <w:sz w:val="24"/>
              <w:szCs w:val="24"/>
              <w:rtl w:val="0"/>
            </w:rPr>
            <w:tab/>
          </w:r>
          <w:r>
            <w:rPr>
              <w:rFonts w:hint="default"/>
              <w:b/>
              <w:bCs/>
              <w:sz w:val="24"/>
              <w:szCs w:val="24"/>
              <w:lang w:val="en-IN"/>
            </w:rPr>
            <w:t>23</w:t>
          </w:r>
        </w:p>
        <w:p>
          <w:pPr>
            <w:tabs>
              <w:tab w:val="right" w:pos="9795"/>
            </w:tabs>
            <w:spacing w:before="60" w:line="240" w:lineRule="auto"/>
            <w:ind w:left="720" w:hanging="360"/>
            <w:rPr>
              <w:rFonts w:hint="default"/>
              <w:sz w:val="24"/>
              <w:szCs w:val="24"/>
              <w:lang w:val="en-IN"/>
            </w:rPr>
          </w:pPr>
          <w:r>
            <w:rPr>
              <w:sz w:val="24"/>
              <w:szCs w:val="24"/>
            </w:rPr>
            <w:fldChar w:fldCharType="begin"/>
          </w:r>
          <w:r>
            <w:rPr>
              <w:sz w:val="24"/>
              <w:szCs w:val="24"/>
            </w:rPr>
            <w:instrText xml:space="preserve"> HYPERLINK \l "_heading=h.exl6z521e60e" \h </w:instrText>
          </w:r>
          <w:r>
            <w:rPr>
              <w:sz w:val="24"/>
              <w:szCs w:val="24"/>
            </w:rPr>
            <w:fldChar w:fldCharType="separate"/>
          </w:r>
          <w:r>
            <w:rPr>
              <w:b/>
              <w:color w:val="000000"/>
              <w:sz w:val="24"/>
              <w:szCs w:val="24"/>
              <w:rtl w:val="0"/>
            </w:rPr>
            <w:t>4.</w:t>
          </w:r>
          <w:r>
            <w:rPr>
              <w:rFonts w:hint="default"/>
              <w:b/>
              <w:color w:val="000000"/>
              <w:sz w:val="24"/>
              <w:szCs w:val="24"/>
              <w:rtl w:val="0"/>
              <w:lang w:val="en-IN"/>
            </w:rPr>
            <w:t>4</w:t>
          </w:r>
          <w:r>
            <w:rPr>
              <w:b/>
              <w:color w:val="000000"/>
              <w:sz w:val="24"/>
              <w:szCs w:val="24"/>
              <w:rtl w:val="0"/>
            </w:rPr>
            <w:t xml:space="preserve"> Test Case #</w:t>
          </w:r>
          <w:r>
            <w:rPr>
              <w:rFonts w:hint="default"/>
              <w:b/>
              <w:color w:val="000000"/>
              <w:sz w:val="24"/>
              <w:szCs w:val="24"/>
              <w:rtl w:val="0"/>
              <w:lang w:val="en-IN"/>
            </w:rPr>
            <w:t>7</w:t>
          </w:r>
          <w:r>
            <w:rPr>
              <w:b/>
              <w:color w:val="000000"/>
              <w:sz w:val="24"/>
              <w:szCs w:val="24"/>
              <w:rtl w:val="0"/>
            </w:rPr>
            <w:t xml:space="preserve"> (T</w:t>
          </w:r>
          <w:r>
            <w:rPr>
              <w:rFonts w:hint="default"/>
              <w:b/>
              <w:color w:val="000000"/>
              <w:sz w:val="24"/>
              <w:szCs w:val="24"/>
              <w:rtl w:val="0"/>
              <w:lang w:val="en-IN"/>
            </w:rPr>
            <w:t>C_ComanyDeleting</w:t>
          </w:r>
          <w:r>
            <w:rPr>
              <w:b/>
              <w:color w:val="000000"/>
              <w:sz w:val="24"/>
              <w:szCs w:val="24"/>
              <w:rtl w:val="0"/>
            </w:rPr>
            <w:t>)</w:t>
          </w:r>
          <w:r>
            <w:rPr>
              <w:b/>
              <w:color w:val="000000"/>
              <w:sz w:val="24"/>
              <w:szCs w:val="24"/>
              <w:rtl w:val="0"/>
            </w:rPr>
            <w:fldChar w:fldCharType="end"/>
          </w:r>
          <w:r>
            <w:rPr>
              <w:b/>
              <w:color w:val="000000"/>
              <w:sz w:val="24"/>
              <w:szCs w:val="24"/>
              <w:rtl w:val="0"/>
            </w:rPr>
            <w:tab/>
          </w:r>
          <w:r>
            <w:rPr>
              <w:rFonts w:hint="default"/>
              <w:b/>
              <w:color w:val="000000"/>
              <w:sz w:val="24"/>
              <w:szCs w:val="24"/>
              <w:rtl w:val="0"/>
              <w:lang w:val="en-IN"/>
            </w:rPr>
            <w:t>24</w:t>
          </w:r>
        </w:p>
        <w:p>
          <w:pPr>
            <w:tabs>
              <w:tab w:val="right" w:pos="9795"/>
            </w:tabs>
            <w:spacing w:before="60" w:line="240" w:lineRule="auto"/>
            <w:ind w:left="720" w:hanging="360"/>
            <w:rPr>
              <w:rFonts w:hint="default"/>
              <w:sz w:val="24"/>
              <w:szCs w:val="24"/>
              <w:lang w:val="en-IN"/>
            </w:rPr>
          </w:pPr>
          <w:r>
            <w:rPr>
              <w:sz w:val="24"/>
              <w:szCs w:val="24"/>
            </w:rPr>
            <w:fldChar w:fldCharType="begin"/>
          </w:r>
          <w:r>
            <w:rPr>
              <w:sz w:val="24"/>
              <w:szCs w:val="24"/>
            </w:rPr>
            <w:instrText xml:space="preserve"> HYPERLINK \l "_heading=h.exl6z521e60e" \h </w:instrText>
          </w:r>
          <w:r>
            <w:rPr>
              <w:sz w:val="24"/>
              <w:szCs w:val="24"/>
            </w:rPr>
            <w:fldChar w:fldCharType="separate"/>
          </w:r>
          <w:r>
            <w:rPr>
              <w:b/>
              <w:color w:val="000000"/>
              <w:sz w:val="24"/>
              <w:szCs w:val="24"/>
              <w:rtl w:val="0"/>
            </w:rPr>
            <w:t>4.</w:t>
          </w:r>
          <w:r>
            <w:rPr>
              <w:rFonts w:hint="default"/>
              <w:b/>
              <w:color w:val="000000"/>
              <w:sz w:val="24"/>
              <w:szCs w:val="24"/>
              <w:rtl w:val="0"/>
              <w:lang w:val="en-IN"/>
            </w:rPr>
            <w:t>4</w:t>
          </w:r>
          <w:r>
            <w:rPr>
              <w:b/>
              <w:color w:val="000000"/>
              <w:sz w:val="24"/>
              <w:szCs w:val="24"/>
              <w:rtl w:val="0"/>
            </w:rPr>
            <w:t xml:space="preserve"> Test Case #</w:t>
          </w:r>
          <w:r>
            <w:rPr>
              <w:rFonts w:hint="default"/>
              <w:b/>
              <w:color w:val="000000"/>
              <w:sz w:val="24"/>
              <w:szCs w:val="24"/>
              <w:rtl w:val="0"/>
              <w:lang w:val="en-IN"/>
            </w:rPr>
            <w:t>8</w:t>
          </w:r>
          <w:r>
            <w:rPr>
              <w:b/>
              <w:color w:val="000000"/>
              <w:sz w:val="24"/>
              <w:szCs w:val="24"/>
              <w:rtl w:val="0"/>
            </w:rPr>
            <w:t xml:space="preserve"> (T</w:t>
          </w:r>
          <w:r>
            <w:rPr>
              <w:rFonts w:hint="default"/>
              <w:b/>
              <w:color w:val="000000"/>
              <w:sz w:val="24"/>
              <w:szCs w:val="24"/>
              <w:rtl w:val="0"/>
              <w:lang w:val="en-IN"/>
            </w:rPr>
            <w:t>C_Billing</w:t>
          </w:r>
          <w:r>
            <w:rPr>
              <w:b/>
              <w:color w:val="000000"/>
              <w:sz w:val="24"/>
              <w:szCs w:val="24"/>
              <w:rtl w:val="0"/>
            </w:rPr>
            <w:t>)</w:t>
          </w:r>
          <w:r>
            <w:rPr>
              <w:b/>
              <w:color w:val="000000"/>
              <w:sz w:val="24"/>
              <w:szCs w:val="24"/>
              <w:rtl w:val="0"/>
            </w:rPr>
            <w:fldChar w:fldCharType="end"/>
          </w:r>
          <w:r>
            <w:rPr>
              <w:b/>
              <w:color w:val="000000"/>
              <w:sz w:val="24"/>
              <w:szCs w:val="24"/>
              <w:rtl w:val="0"/>
            </w:rPr>
            <w:tab/>
          </w:r>
          <w:r>
            <w:rPr>
              <w:rFonts w:hint="default"/>
              <w:b/>
              <w:color w:val="000000"/>
              <w:sz w:val="24"/>
              <w:szCs w:val="24"/>
              <w:rtl w:val="0"/>
              <w:lang w:val="en-IN"/>
            </w:rPr>
            <w:t>25</w:t>
          </w:r>
        </w:p>
        <w:p>
          <w:pPr>
            <w:tabs>
              <w:tab w:val="right" w:pos="9795"/>
            </w:tabs>
            <w:spacing w:before="200" w:after="80" w:line="240" w:lineRule="auto"/>
            <w:rPr>
              <w:b/>
              <w:sz w:val="24"/>
              <w:szCs w:val="24"/>
            </w:rPr>
          </w:pPr>
          <w:r>
            <w:rPr>
              <w:sz w:val="24"/>
              <w:szCs w:val="24"/>
            </w:rPr>
            <w:fldChar w:fldCharType="end"/>
          </w:r>
          <w:r>
            <w:rPr>
              <w:sz w:val="24"/>
              <w:szCs w:val="24"/>
            </w:rPr>
            <w:fldChar w:fldCharType="begin"/>
          </w:r>
          <w:r>
            <w:rPr>
              <w:sz w:val="24"/>
              <w:szCs w:val="24"/>
            </w:rPr>
            <w:instrText xml:space="preserve"> HYPERLINK \l "_heading=h.z4o9cmduz4k2" \h </w:instrText>
          </w:r>
          <w:r>
            <w:rPr>
              <w:sz w:val="24"/>
              <w:szCs w:val="24"/>
            </w:rPr>
            <w:fldChar w:fldCharType="separate"/>
          </w:r>
          <w:r>
            <w:rPr>
              <w:b/>
              <w:sz w:val="24"/>
              <w:szCs w:val="24"/>
              <w:rtl w:val="0"/>
            </w:rPr>
            <w:t>References</w:t>
          </w:r>
          <w:r>
            <w:rPr>
              <w:b/>
              <w:sz w:val="24"/>
              <w:szCs w:val="24"/>
              <w:rtl w:val="0"/>
            </w:rPr>
            <w:fldChar w:fldCharType="end"/>
          </w:r>
          <w:r>
            <w:rPr>
              <w:b/>
              <w:sz w:val="24"/>
              <w:szCs w:val="24"/>
              <w:rtl w:val="0"/>
            </w:rPr>
            <w:tab/>
          </w:r>
          <w:r>
            <w:rPr>
              <w:b/>
              <w:bCs/>
              <w:sz w:val="24"/>
              <w:szCs w:val="24"/>
            </w:rPr>
            <w:fldChar w:fldCharType="begin"/>
          </w:r>
          <w:r>
            <w:rPr>
              <w:b/>
              <w:bCs/>
              <w:sz w:val="24"/>
              <w:szCs w:val="24"/>
            </w:rPr>
            <w:instrText xml:space="preserve"> PAGEREF _heading=h.z4o9cmduz4k2 \h </w:instrText>
          </w:r>
          <w:r>
            <w:rPr>
              <w:b/>
              <w:bCs/>
              <w:sz w:val="24"/>
              <w:szCs w:val="24"/>
            </w:rPr>
            <w:fldChar w:fldCharType="separate"/>
          </w:r>
          <w:r>
            <w:rPr>
              <w:b/>
              <w:bCs/>
              <w:sz w:val="24"/>
              <w:szCs w:val="24"/>
            </w:rPr>
            <w:t>25</w:t>
          </w:r>
          <w:r>
            <w:rPr>
              <w:b/>
              <w:bCs/>
              <w:sz w:val="24"/>
              <w:szCs w:val="24"/>
            </w:rPr>
            <w:fldChar w:fldCharType="end"/>
          </w:r>
          <w:r>
            <w:rPr>
              <w:sz w:val="24"/>
              <w:szCs w:val="24"/>
            </w:rPr>
            <w:fldChar w:fldCharType="end"/>
          </w:r>
        </w:p>
      </w:sdtContent>
    </w:sdt>
    <w:p/>
    <w:p/>
    <w:p>
      <w:bookmarkStart w:id="21" w:name="_heading=h.1t3h5sf" w:colFirst="0" w:colLast="0"/>
      <w:bookmarkEnd w:id="21"/>
      <w:r>
        <w:br w:type="page"/>
      </w:r>
    </w:p>
    <w:p>
      <w:pPr>
        <w:pStyle w:val="2"/>
        <w:numPr>
          <w:ilvl w:val="0"/>
          <w:numId w:val="6"/>
        </w:numPr>
        <w:ind w:left="720" w:hanging="720"/>
        <w:rPr>
          <w:sz w:val="36"/>
          <w:szCs w:val="36"/>
        </w:rPr>
      </w:pPr>
      <w:r>
        <w:rPr>
          <w:sz w:val="36"/>
          <w:szCs w:val="36"/>
          <w:rtl w:val="0"/>
        </w:rPr>
        <w:t>Detailed Design through UML diagrams</w:t>
      </w:r>
    </w:p>
    <w:p>
      <w:pPr>
        <w:pStyle w:val="3"/>
      </w:pPr>
      <w:bookmarkStart w:id="22" w:name="_heading=h.4d34og8" w:colFirst="0" w:colLast="0"/>
      <w:bookmarkEnd w:id="22"/>
      <w:r>
        <w:rPr>
          <w:sz w:val="28"/>
          <w:szCs w:val="28"/>
          <w:rtl w:val="0"/>
        </w:rPr>
        <w:t>1.1 System model using Class Diagram</w:t>
      </w:r>
    </w:p>
    <w:p>
      <w:pPr>
        <w:ind w:left="540" w:firstLine="0"/>
        <w:rPr>
          <w:sz w:val="32"/>
          <w:szCs w:val="32"/>
          <w:rtl w:val="0"/>
        </w:rPr>
      </w:pPr>
      <w:r>
        <w:rPr>
          <w:sz w:val="24"/>
          <w:szCs w:val="24"/>
          <w:rtl w:val="0"/>
        </w:rPr>
        <w:t>Class Diagram in the Unified Modelling Language is a type of static structure diagram that describes the structure of a system by showing the system’s classes, their attributes, operations (or methods) and the relationships among classes.</w:t>
      </w:r>
      <w:bookmarkStart w:id="23" w:name="_heading=h.2s8eyo1" w:colFirst="0" w:colLast="0"/>
      <w:bookmarkEnd w:id="23"/>
    </w:p>
    <w:p>
      <w:pPr>
        <w:pStyle w:val="4"/>
        <w:numPr>
          <w:ilvl w:val="2"/>
          <w:numId w:val="7"/>
        </w:numPr>
        <w:rPr>
          <w:sz w:val="28"/>
          <w:szCs w:val="28"/>
          <w:rtl w:val="0"/>
        </w:rPr>
      </w:pPr>
      <w:r>
        <w:rPr>
          <w:sz w:val="28"/>
          <w:szCs w:val="28"/>
          <w:rtl w:val="0"/>
        </w:rPr>
        <w:t>Class Diagram</w:t>
      </w:r>
      <w:bookmarkStart w:id="24" w:name="_heading=h.17dp8vu" w:colFirst="0" w:colLast="0"/>
      <w:bookmarkEnd w:id="24"/>
    </w:p>
    <w:p>
      <w:pPr>
        <w:rPr>
          <w:rtl w:val="0"/>
        </w:rPr>
      </w:pPr>
    </w:p>
    <w:p>
      <w:pPr>
        <w:pStyle w:val="3"/>
        <w:rPr>
          <w:rtl w:val="0"/>
        </w:rPr>
      </w:pPr>
      <w:r>
        <w:rPr>
          <w:rtl w:val="0"/>
        </w:rPr>
        <w:drawing>
          <wp:anchor distT="0" distB="0" distL="114300" distR="114300" simplePos="0" relativeHeight="251670528" behindDoc="0" locked="0" layoutInCell="1" allowOverlap="1">
            <wp:simplePos x="0" y="0"/>
            <wp:positionH relativeFrom="column">
              <wp:posOffset>304800</wp:posOffset>
            </wp:positionH>
            <wp:positionV relativeFrom="paragraph">
              <wp:posOffset>177800</wp:posOffset>
            </wp:positionV>
            <wp:extent cx="5501640" cy="5930265"/>
            <wp:effectExtent l="0" t="0" r="0" b="13335"/>
            <wp:wrapSquare wrapText="bothSides"/>
            <wp:docPr id="56" name="Picture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
                    <pic:cNvPicPr>
                      <a:picLocks noChangeAspect="1"/>
                    </pic:cNvPicPr>
                  </pic:nvPicPr>
                  <pic:blipFill>
                    <a:blip r:embed="rId20"/>
                    <a:stretch>
                      <a:fillRect/>
                    </a:stretch>
                  </pic:blipFill>
                  <pic:spPr>
                    <a:xfrm>
                      <a:off x="0" y="0"/>
                      <a:ext cx="5501640" cy="5930265"/>
                    </a:xfrm>
                    <a:prstGeom prst="rect">
                      <a:avLst/>
                    </a:prstGeom>
                  </pic:spPr>
                </pic:pic>
              </a:graphicData>
            </a:graphic>
          </wp:anchor>
        </w:drawing>
      </w:r>
    </w:p>
    <w:p>
      <w:pPr>
        <w:rPr>
          <w:rtl w:val="0"/>
        </w:rPr>
      </w:pPr>
    </w:p>
    <w:p>
      <w:pPr>
        <w:pStyle w:val="3"/>
        <w:rPr>
          <w:rFonts w:hint="default"/>
          <w:rtl w:val="0"/>
          <w:lang w:val="en-IN"/>
        </w:rPr>
      </w:pPr>
    </w:p>
    <w:p>
      <w:pPr>
        <w:pStyle w:val="3"/>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r>
        <w:rPr>
          <w:sz w:val="22"/>
        </w:rPr>
        <mc:AlternateContent>
          <mc:Choice Requires="wps">
            <w:drawing>
              <wp:anchor distT="0" distB="0" distL="114300" distR="114300" simplePos="0" relativeHeight="251703296" behindDoc="0" locked="0" layoutInCell="1" allowOverlap="1">
                <wp:simplePos x="0" y="0"/>
                <wp:positionH relativeFrom="column">
                  <wp:posOffset>-3045460</wp:posOffset>
                </wp:positionH>
                <wp:positionV relativeFrom="paragraph">
                  <wp:posOffset>6985</wp:posOffset>
                </wp:positionV>
                <wp:extent cx="2233930" cy="276860"/>
                <wp:effectExtent l="0" t="0" r="0" b="0"/>
                <wp:wrapNone/>
                <wp:docPr id="104" name="Text Box 104"/>
                <wp:cNvGraphicFramePr/>
                <a:graphic xmlns:a="http://schemas.openxmlformats.org/drawingml/2006/main">
                  <a:graphicData uri="http://schemas.microsoft.com/office/word/2010/wordprocessingShape">
                    <wps:wsp>
                      <wps:cNvSpPr txBox="1"/>
                      <wps:spPr>
                        <a:xfrm>
                          <a:off x="3691890" y="9200515"/>
                          <a:ext cx="2233930" cy="276860"/>
                        </a:xfrm>
                        <a:prstGeom prst="rect">
                          <a:avLst/>
                        </a:prstGeom>
                        <a:noFill/>
                        <a:ln w="6350">
                          <a:solidFill>
                            <a:srgbClr val="000000">
                              <a:alpha val="0"/>
                            </a:srgbClr>
                          </a:solid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IN"/>
                              </w:rPr>
                            </w:pPr>
                            <w:r>
                              <w:rPr>
                                <w:rFonts w:hint="default"/>
                                <w:b/>
                                <w:bCs/>
                                <w:lang w:val="en-IN"/>
                              </w:rPr>
                              <w:t>P     R</w:t>
                            </w:r>
                            <w:r>
                              <w:rPr>
                                <w:rFonts w:hint="default"/>
                                <w:b/>
                                <w:bCs/>
                                <w:lang w:val="en-IN"/>
                              </w:rPr>
                              <w:tab/>
                              <w:t xml:space="preserve">    A(Access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8pt;margin-top:0.55pt;height:21.8pt;width:175.9pt;z-index:251703296;mso-width-relative:page;mso-height-relative:page;" filled="f" stroked="t" coordsize="21600,21600" o:gfxdata="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9FZUNsAAAAKAQAADwAAAAAAAAABACAA&#10;AAAiAAAAZHJzL2Rvd25yZXYueG1sUEsBAhQAFAAAAAgAh07iQLrId/i1AgAAowUAAA4AAAAAAAAA&#10;AQAgAAAAKgEAAGRycy9lMm9Eb2MueG1sUEsFBgAAAAAGAAYAWQEAAFEGAAAAAA==&#10;">
                <v:fill on="f" focussize="0,0"/>
                <v:stroke weight="0.5pt" color="#000000 [3204]" opacity="0f" joinstyle="round"/>
                <v:imagedata o:title=""/>
                <o:lock v:ext="edit" aspectratio="f"/>
                <v:textbox>
                  <w:txbxContent>
                    <w:p>
                      <w:pPr>
                        <w:rPr>
                          <w:rFonts w:hint="default"/>
                          <w:b/>
                          <w:bCs/>
                          <w:lang w:val="en-IN"/>
                        </w:rPr>
                      </w:pPr>
                      <w:r>
                        <w:rPr>
                          <w:rFonts w:hint="default"/>
                          <w:b/>
                          <w:bCs/>
                          <w:lang w:val="en-IN"/>
                        </w:rPr>
                        <w:t>P     R</w:t>
                      </w:r>
                      <w:r>
                        <w:rPr>
                          <w:rFonts w:hint="default"/>
                          <w:b/>
                          <w:bCs/>
                          <w:lang w:val="en-IN"/>
                        </w:rPr>
                        <w:tab/>
                        <w:t xml:space="preserve">    A(Access Layer)</w:t>
                      </w:r>
                    </w:p>
                  </w:txbxContent>
                </v:textbox>
              </v:shape>
            </w:pict>
          </mc:Fallback>
        </mc:AlternateContent>
      </w: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r>
        <w:rPr>
          <w:sz w:val="22"/>
        </w:rPr>
        <mc:AlternateContent>
          <mc:Choice Requires="wps">
            <w:drawing>
              <wp:anchor distT="0" distB="0" distL="114300" distR="114300" simplePos="0" relativeHeight="251705344" behindDoc="0" locked="0" layoutInCell="1" allowOverlap="1">
                <wp:simplePos x="0" y="0"/>
                <wp:positionH relativeFrom="column">
                  <wp:posOffset>2495550</wp:posOffset>
                </wp:positionH>
                <wp:positionV relativeFrom="paragraph">
                  <wp:posOffset>140335</wp:posOffset>
                </wp:positionV>
                <wp:extent cx="2632075" cy="27686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632075" cy="27686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IN"/>
                              </w:rPr>
                            </w:pPr>
                            <w:r>
                              <w:rPr>
                                <w:rFonts w:hint="default"/>
                                <w:b/>
                                <w:bCs/>
                                <w:lang w:val="en-IN"/>
                              </w:rPr>
                              <w:t>P     R</w:t>
                            </w:r>
                            <w:r>
                              <w:rPr>
                                <w:rFonts w:hint="default"/>
                                <w:b/>
                                <w:bCs/>
                                <w:lang w:val="en-IN"/>
                              </w:rPr>
                              <w:tab/>
                            </w:r>
                            <w:r>
                              <w:rPr>
                                <w:rFonts w:hint="default"/>
                                <w:b/>
                                <w:bCs/>
                                <w:lang w:val="en-IN"/>
                              </w:rPr>
                              <w:t xml:space="preserve">    A(Access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5pt;margin-top:11.05pt;height:21.8pt;width:207.25pt;z-index:251705344;mso-width-relative:page;mso-height-relative:page;" filled="f" stroked="t" coordsize="21600,21600" o:gfxdata="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2028j3AAAAAkBAAAP&#10;AAAAAAAAAAEAIAAAACIAAABkcnMvZG93bnJldi54bWxQSwECFAAUAAAACACHTuJAbKTzJ00CAACv&#10;BAAADgAAAAAAAAABACAAAAArAQAAZHJzL2Uyb0RvYy54bWxQSwUGAAAAAAYABgBZAQAA6gUAAAAA&#10;">
                <v:fill on="f" focussize="0,0"/>
                <v:stroke weight="0.5pt" color="#000000 [3204]" opacity="0f" joinstyle="round"/>
                <v:imagedata o:title=""/>
                <o:lock v:ext="edit" aspectratio="f"/>
                <v:textbox>
                  <w:txbxContent>
                    <w:p>
                      <w:pPr>
                        <w:rPr>
                          <w:rFonts w:hint="default"/>
                          <w:b/>
                          <w:bCs/>
                          <w:lang w:val="en-IN"/>
                        </w:rPr>
                      </w:pPr>
                      <w:r>
                        <w:rPr>
                          <w:rFonts w:hint="default"/>
                          <w:b/>
                          <w:bCs/>
                          <w:lang w:val="en-IN"/>
                        </w:rPr>
                        <w:t>P     R</w:t>
                      </w:r>
                      <w:r>
                        <w:rPr>
                          <w:rFonts w:hint="default"/>
                          <w:b/>
                          <w:bCs/>
                          <w:lang w:val="en-IN"/>
                        </w:rPr>
                        <w:tab/>
                      </w:r>
                      <w:r>
                        <w:rPr>
                          <w:rFonts w:hint="default"/>
                          <w:b/>
                          <w:bCs/>
                          <w:lang w:val="en-IN"/>
                        </w:rPr>
                        <w:t xml:space="preserve">    A(Access Layer)</w:t>
                      </w:r>
                    </w:p>
                  </w:txbxContent>
                </v:textbox>
              </v:shape>
            </w:pict>
          </mc:Fallback>
        </mc:AlternateContent>
      </w:r>
    </w:p>
    <w:p>
      <w:pPr>
        <w:rPr>
          <w:rFonts w:hint="default"/>
          <w:rtl w:val="0"/>
          <w:lang w:val="en-IN"/>
        </w:rPr>
      </w:pPr>
      <w:r>
        <w:rPr>
          <w:rFonts w:hint="default"/>
          <w:rtl w:val="0"/>
          <w:lang w:val="en-IN"/>
        </w:rPr>
        <w:drawing>
          <wp:anchor distT="0" distB="0" distL="114300" distR="114300" simplePos="0" relativeHeight="251671552" behindDoc="0" locked="0" layoutInCell="1" allowOverlap="1">
            <wp:simplePos x="0" y="0"/>
            <wp:positionH relativeFrom="column">
              <wp:posOffset>525780</wp:posOffset>
            </wp:positionH>
            <wp:positionV relativeFrom="paragraph">
              <wp:posOffset>176530</wp:posOffset>
            </wp:positionV>
            <wp:extent cx="4953000" cy="4274185"/>
            <wp:effectExtent l="0" t="0" r="0" b="8255"/>
            <wp:wrapSquare wrapText="bothSides"/>
            <wp:docPr id="57" name="Picture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
                    <pic:cNvPicPr>
                      <a:picLocks noChangeAspect="1"/>
                    </pic:cNvPicPr>
                  </pic:nvPicPr>
                  <pic:blipFill>
                    <a:blip r:embed="rId21"/>
                    <a:stretch>
                      <a:fillRect/>
                    </a:stretch>
                  </pic:blipFill>
                  <pic:spPr>
                    <a:xfrm>
                      <a:off x="0" y="0"/>
                      <a:ext cx="4953000" cy="4274185"/>
                    </a:xfrm>
                    <a:prstGeom prst="rect">
                      <a:avLst/>
                    </a:prstGeom>
                  </pic:spPr>
                </pic:pic>
              </a:graphicData>
            </a:graphic>
          </wp:anchor>
        </w:drawing>
      </w: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r>
        <w:rPr>
          <w:rFonts w:hint="default"/>
          <w:rtl w:val="0"/>
          <w:lang w:val="en-IN"/>
        </w:rPr>
        <w:drawing>
          <wp:anchor distT="0" distB="0" distL="114300" distR="114300" simplePos="0" relativeHeight="251672576" behindDoc="0" locked="0" layoutInCell="1" allowOverlap="1">
            <wp:simplePos x="0" y="0"/>
            <wp:positionH relativeFrom="column">
              <wp:posOffset>525780</wp:posOffset>
            </wp:positionH>
            <wp:positionV relativeFrom="paragraph">
              <wp:posOffset>173990</wp:posOffset>
            </wp:positionV>
            <wp:extent cx="4960620" cy="4272915"/>
            <wp:effectExtent l="0" t="0" r="7620" b="9525"/>
            <wp:wrapSquare wrapText="bothSides"/>
            <wp:docPr id="58" name="Picture 5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3"/>
                    <pic:cNvPicPr>
                      <a:picLocks noChangeAspect="1"/>
                    </pic:cNvPicPr>
                  </pic:nvPicPr>
                  <pic:blipFill>
                    <a:blip r:embed="rId22"/>
                    <a:stretch>
                      <a:fillRect/>
                    </a:stretch>
                  </pic:blipFill>
                  <pic:spPr>
                    <a:xfrm>
                      <a:off x="0" y="0"/>
                      <a:ext cx="4960620" cy="4272915"/>
                    </a:xfrm>
                    <a:prstGeom prst="rect">
                      <a:avLst/>
                    </a:prstGeom>
                  </pic:spPr>
                </pic:pic>
              </a:graphicData>
            </a:graphic>
          </wp:anchor>
        </w:drawing>
      </w: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pStyle w:val="3"/>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p>
    <w:p>
      <w:pPr>
        <w:rPr>
          <w:rFonts w:hint="default"/>
          <w:rtl w:val="0"/>
          <w:lang w:val="en-IN"/>
        </w:rPr>
      </w:pPr>
      <w:r>
        <w:rPr>
          <w:sz w:val="22"/>
        </w:rPr>
        <mc:AlternateContent>
          <mc:Choice Requires="wps">
            <w:drawing>
              <wp:anchor distT="0" distB="0" distL="114300" distR="114300" simplePos="0" relativeHeight="251704320" behindDoc="0" locked="0" layoutInCell="1" allowOverlap="1">
                <wp:simplePos x="0" y="0"/>
                <wp:positionH relativeFrom="column">
                  <wp:posOffset>647700</wp:posOffset>
                </wp:positionH>
                <wp:positionV relativeFrom="paragraph">
                  <wp:posOffset>141605</wp:posOffset>
                </wp:positionV>
                <wp:extent cx="3961130" cy="2768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961130" cy="27686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IN"/>
                              </w:rPr>
                            </w:pPr>
                            <w:r>
                              <w:rPr>
                                <w:rFonts w:hint="default"/>
                                <w:b/>
                                <w:bCs/>
                                <w:lang w:val="en-IN"/>
                              </w:rPr>
                              <w:t xml:space="preserve">T </w:t>
                            </w:r>
                            <w:r>
                              <w:rPr>
                                <w:rFonts w:hint="default"/>
                                <w:b/>
                                <w:bCs/>
                                <w:lang w:val="en-IN"/>
                              </w:rPr>
                              <w:tab/>
                              <w:t/>
                            </w:r>
                            <w:r>
                              <w:rPr>
                                <w:rFonts w:hint="default"/>
                                <w:b/>
                                <w:bCs/>
                                <w:lang w:val="en-IN"/>
                              </w:rPr>
                              <w:tab/>
                              <w:t/>
                            </w:r>
                            <w:r>
                              <w:rPr>
                                <w:rFonts w:hint="default"/>
                                <w:b/>
                                <w:bCs/>
                                <w:lang w:val="en-IN"/>
                              </w:rPr>
                              <w:tab/>
                              <w:t/>
                            </w:r>
                            <w:r>
                              <w:rPr>
                                <w:rFonts w:hint="default"/>
                                <w:b/>
                                <w:bCs/>
                                <w:lang w:val="en-IN"/>
                              </w:rPr>
                              <w:tab/>
                              <w:t xml:space="preserve">        R     A(Access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11.15pt;height:21.8pt;width:311.9pt;z-index:251704320;mso-width-relative:page;mso-height-relative:page;" filled="f" stroked="t" coordsize="21600,21600" o:gfxdata="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BRv6F2gAAAAkBAAAPAAAA&#10;AAAAAAEAIAAAACIAAABkcnMvZG93bnJldi54bWxQSwECFAAUAAAACACHTuJA81+/tkwCAACvBAAA&#10;DgAAAAAAAAABACAAAAApAQAAZHJzL2Uyb0RvYy54bWxQSwUGAAAAAAYABgBZAQAA5wUAAAAA&#10;">
                <v:fill on="f" focussize="0,0"/>
                <v:stroke weight="0.5pt" color="#000000 [3204]" opacity="0f" joinstyle="round"/>
                <v:imagedata o:title=""/>
                <o:lock v:ext="edit" aspectratio="f"/>
                <v:textbox>
                  <w:txbxContent>
                    <w:p>
                      <w:pPr>
                        <w:rPr>
                          <w:rFonts w:hint="default"/>
                          <w:b/>
                          <w:bCs/>
                          <w:lang w:val="en-IN"/>
                        </w:rPr>
                      </w:pPr>
                      <w:r>
                        <w:rPr>
                          <w:rFonts w:hint="default"/>
                          <w:b/>
                          <w:bCs/>
                          <w:lang w:val="en-IN"/>
                        </w:rPr>
                        <w:t xml:space="preserve">T </w:t>
                      </w:r>
                      <w:r>
                        <w:rPr>
                          <w:rFonts w:hint="default"/>
                          <w:b/>
                          <w:bCs/>
                          <w:lang w:val="en-IN"/>
                        </w:rPr>
                        <w:tab/>
                        <w:t/>
                      </w:r>
                      <w:r>
                        <w:rPr>
                          <w:rFonts w:hint="default"/>
                          <w:b/>
                          <w:bCs/>
                          <w:lang w:val="en-IN"/>
                        </w:rPr>
                        <w:tab/>
                        <w:t/>
                      </w:r>
                      <w:r>
                        <w:rPr>
                          <w:rFonts w:hint="default"/>
                          <w:b/>
                          <w:bCs/>
                          <w:lang w:val="en-IN"/>
                        </w:rPr>
                        <w:tab/>
                        <w:t/>
                      </w:r>
                      <w:r>
                        <w:rPr>
                          <w:rFonts w:hint="default"/>
                          <w:b/>
                          <w:bCs/>
                          <w:lang w:val="en-IN"/>
                        </w:rPr>
                        <w:tab/>
                        <w:t xml:space="preserve">        R     A(Access Layer)</w:t>
                      </w:r>
                    </w:p>
                  </w:txbxContent>
                </v:textbox>
              </v:shape>
            </w:pict>
          </mc:Fallback>
        </mc:AlternateContent>
      </w:r>
    </w:p>
    <w:p>
      <w:pPr>
        <w:rPr>
          <w:rFonts w:hint="default"/>
          <w:rtl w:val="0"/>
          <w:lang w:val="en-IN"/>
        </w:rPr>
      </w:pPr>
    </w:p>
    <w:p>
      <w:pPr>
        <w:pStyle w:val="3"/>
        <w:rPr>
          <w:rtl w:val="0"/>
        </w:rPr>
      </w:pPr>
      <w:r>
        <w:rPr>
          <w:sz w:val="22"/>
        </w:rPr>
        <mc:AlternateContent>
          <mc:Choice Requires="wps">
            <w:drawing>
              <wp:anchor distT="0" distB="0" distL="114300" distR="114300" simplePos="0" relativeHeight="251706368" behindDoc="0" locked="0" layoutInCell="1" allowOverlap="1">
                <wp:simplePos x="0" y="0"/>
                <wp:positionH relativeFrom="column">
                  <wp:posOffset>329565</wp:posOffset>
                </wp:positionH>
                <wp:positionV relativeFrom="paragraph">
                  <wp:posOffset>-8813165</wp:posOffset>
                </wp:positionV>
                <wp:extent cx="5238115" cy="27686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5238115" cy="276860"/>
                        </a:xfrm>
                        <a:prstGeom prst="rect">
                          <a:avLst/>
                        </a:prstGeom>
                        <a:no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IN"/>
                              </w:rPr>
                            </w:pPr>
                            <w:r>
                              <w:rPr>
                                <w:rFonts w:hint="default"/>
                                <w:b/>
                                <w:bCs/>
                                <w:lang w:val="en-IN"/>
                              </w:rPr>
                              <w:t xml:space="preserve">T </w:t>
                            </w:r>
                            <w:r>
                              <w:rPr>
                                <w:rFonts w:hint="default"/>
                                <w:b/>
                                <w:bCs/>
                                <w:lang w:val="en-IN"/>
                              </w:rPr>
                              <w:tab/>
                            </w:r>
                            <w:r>
                              <w:rPr>
                                <w:rFonts w:hint="default"/>
                                <w:b/>
                                <w:bCs/>
                                <w:lang w:val="en-IN"/>
                              </w:rPr>
                              <w:tab/>
                            </w:r>
                            <w:r>
                              <w:rPr>
                                <w:rFonts w:hint="default"/>
                                <w:b/>
                                <w:bCs/>
                                <w:lang w:val="en-IN"/>
                              </w:rPr>
                              <w:t xml:space="preserve">                   R    S(Service Layer)</w:t>
                            </w:r>
                            <w:r>
                              <w:rPr>
                                <w:rFonts w:hint="default"/>
                                <w:b/>
                                <w:bCs/>
                                <w:lang w:val="en-IN"/>
                              </w:rPr>
                              <w:tab/>
                              <w:t/>
                            </w:r>
                            <w:r>
                              <w:rPr>
                                <w:rFonts w:hint="default"/>
                                <w:b/>
                                <w:bCs/>
                                <w:lang w:val="en-IN"/>
                              </w:rPr>
                              <w:tab/>
                              <w:t xml:space="preserve">      A(Access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693.95pt;height:21.8pt;width:412.45pt;z-index:251706368;mso-width-relative:page;mso-height-relative:page;" filled="f" stroked="t" coordsize="21600,21600" o:gfxdata="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n/hCg3wAAAA4B&#10;AAAPAAAAAAAAAAEAIAAAACIAAABkcnMvZG93bnJldi54bWxQSwECFAAUAAAACACHTuJAWOqC9E0C&#10;AACvBAAADgAAAAAAAAABACAAAAAuAQAAZHJzL2Uyb0RvYy54bWxQSwUGAAAAAAYABgBZAQAA7QUA&#10;AAAA&#10;">
                <v:fill on="f" focussize="0,0"/>
                <v:stroke weight="0.5pt" color="#000000 [3204]" opacity="0f" joinstyle="round"/>
                <v:imagedata o:title=""/>
                <o:lock v:ext="edit" aspectratio="f"/>
                <v:textbox>
                  <w:txbxContent>
                    <w:p>
                      <w:pPr>
                        <w:rPr>
                          <w:rFonts w:hint="default"/>
                          <w:b/>
                          <w:bCs/>
                          <w:lang w:val="en-IN"/>
                        </w:rPr>
                      </w:pPr>
                      <w:r>
                        <w:rPr>
                          <w:rFonts w:hint="default"/>
                          <w:b/>
                          <w:bCs/>
                          <w:lang w:val="en-IN"/>
                        </w:rPr>
                        <w:t xml:space="preserve">T </w:t>
                      </w:r>
                      <w:r>
                        <w:rPr>
                          <w:rFonts w:hint="default"/>
                          <w:b/>
                          <w:bCs/>
                          <w:lang w:val="en-IN"/>
                        </w:rPr>
                        <w:tab/>
                      </w:r>
                      <w:r>
                        <w:rPr>
                          <w:rFonts w:hint="default"/>
                          <w:b/>
                          <w:bCs/>
                          <w:lang w:val="en-IN"/>
                        </w:rPr>
                        <w:tab/>
                      </w:r>
                      <w:r>
                        <w:rPr>
                          <w:rFonts w:hint="default"/>
                          <w:b/>
                          <w:bCs/>
                          <w:lang w:val="en-IN"/>
                        </w:rPr>
                        <w:t xml:space="preserve">                   R    S(Service Layer)</w:t>
                      </w:r>
                      <w:r>
                        <w:rPr>
                          <w:rFonts w:hint="default"/>
                          <w:b/>
                          <w:bCs/>
                          <w:lang w:val="en-IN"/>
                        </w:rPr>
                        <w:tab/>
                        <w:t/>
                      </w:r>
                      <w:r>
                        <w:rPr>
                          <w:rFonts w:hint="default"/>
                          <w:b/>
                          <w:bCs/>
                          <w:lang w:val="en-IN"/>
                        </w:rPr>
                        <w:tab/>
                        <w:t xml:space="preserve">      A(Access Layer)</w:t>
                      </w:r>
                    </w:p>
                  </w:txbxContent>
                </v:textbox>
              </v:shape>
            </w:pict>
          </mc:Fallback>
        </mc:AlternateContent>
      </w:r>
      <w:r>
        <w:rPr>
          <w:sz w:val="32"/>
        </w:rPr>
        <mc:AlternateContent>
          <mc:Choice Requires="wps">
            <w:drawing>
              <wp:anchor distT="0" distB="0" distL="114300" distR="114300" simplePos="0" relativeHeight="251702272" behindDoc="0" locked="0" layoutInCell="1" allowOverlap="1">
                <wp:simplePos x="0" y="0"/>
                <wp:positionH relativeFrom="column">
                  <wp:posOffset>1759585</wp:posOffset>
                </wp:positionH>
                <wp:positionV relativeFrom="paragraph">
                  <wp:posOffset>-8463915</wp:posOffset>
                </wp:positionV>
                <wp:extent cx="329565" cy="1184910"/>
                <wp:effectExtent l="4445" t="4445" r="16510" b="14605"/>
                <wp:wrapNone/>
                <wp:docPr id="103" name="Text Box 103"/>
                <wp:cNvGraphicFramePr/>
                <a:graphic xmlns:a="http://schemas.openxmlformats.org/drawingml/2006/main">
                  <a:graphicData uri="http://schemas.microsoft.com/office/word/2010/wordprocessingShape">
                    <wps:wsp>
                      <wps:cNvSpPr txBox="1"/>
                      <wps:spPr>
                        <a:xfrm>
                          <a:off x="2599690" y="1229360"/>
                          <a:ext cx="329565" cy="118491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IN"/>
                              </w:rPr>
                            </w:pPr>
                            <w:r>
                              <w:rPr>
                                <w:rFonts w:hint="default"/>
                                <w:b/>
                                <w:bCs/>
                                <w:lang w:val="en-IN"/>
                              </w:rPr>
                              <w:t>MODEL LAYER</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55pt;margin-top:-666.45pt;height:93.3pt;width:25.95pt;z-index:251702272;mso-width-relative:page;mso-height-relative:page;" fillcolor="#FFFFFF [3201]" filled="t" stroked="t" coordsize="21600,21600" o:gfxdata="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i7w/fcAAAADwEAAA8AAAAAAAAAAQAgAAAAIgAAAGRycy9kb3ducmV2LnhtbFBLAQIU&#10;ABQAAAAIAIdO4kB2twRZYQIAAOYEAAAOAAAAAAAAAAEAIAAAACsBAABkcnMvZTJvRG9jLnhtbFBL&#10;BQYAAAAABgAGAFkBAAD+BQAAAAA=&#10;">
                <v:fill on="t" focussize="0,0"/>
                <v:stroke weight="0.5pt" color="#000000 [3204]" opacity="0f" joinstyle="round"/>
                <v:imagedata o:title=""/>
                <o:lock v:ext="edit" aspectratio="f"/>
                <v:textbox style="layout-flow:vertical-ideographic;">
                  <w:txbxContent>
                    <w:p>
                      <w:pPr>
                        <w:rPr>
                          <w:rFonts w:hint="default"/>
                          <w:b/>
                          <w:bCs/>
                          <w:lang w:val="en-IN"/>
                        </w:rPr>
                      </w:pPr>
                      <w:r>
                        <w:rPr>
                          <w:rFonts w:hint="default"/>
                          <w:b/>
                          <w:bCs/>
                          <w:lang w:val="en-IN"/>
                        </w:rPr>
                        <w:t>MODEL LAYER</w:t>
                      </w:r>
                    </w:p>
                  </w:txbxContent>
                </v:textbox>
              </v:shape>
            </w:pict>
          </mc:Fallback>
        </mc:AlternateContent>
      </w:r>
      <w:r>
        <w:rPr>
          <w:rFonts w:hint="default"/>
          <w:rtl w:val="0"/>
          <w:lang w:val="en-IN"/>
        </w:rPr>
        <w:drawing>
          <wp:anchor distT="0" distB="0" distL="114300" distR="114300" simplePos="0" relativeHeight="251674624" behindDoc="0" locked="0" layoutInCell="1" allowOverlap="1">
            <wp:simplePos x="0" y="0"/>
            <wp:positionH relativeFrom="column">
              <wp:posOffset>-215900</wp:posOffset>
            </wp:positionH>
            <wp:positionV relativeFrom="paragraph">
              <wp:posOffset>4005580</wp:posOffset>
            </wp:positionV>
            <wp:extent cx="6664960" cy="4703445"/>
            <wp:effectExtent l="0" t="0" r="10160" b="5715"/>
            <wp:wrapSquare wrapText="bothSides"/>
            <wp:docPr id="60" name="Picture 6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5"/>
                    <pic:cNvPicPr>
                      <a:picLocks noChangeAspect="1"/>
                    </pic:cNvPicPr>
                  </pic:nvPicPr>
                  <pic:blipFill>
                    <a:blip r:embed="rId23"/>
                    <a:stretch>
                      <a:fillRect/>
                    </a:stretch>
                  </pic:blipFill>
                  <pic:spPr>
                    <a:xfrm>
                      <a:off x="0" y="0"/>
                      <a:ext cx="6664960" cy="4703445"/>
                    </a:xfrm>
                    <a:prstGeom prst="rect">
                      <a:avLst/>
                    </a:prstGeom>
                  </pic:spPr>
                </pic:pic>
              </a:graphicData>
            </a:graphic>
          </wp:anchor>
        </w:drawing>
      </w:r>
      <w:r>
        <w:rPr>
          <w:rFonts w:hint="default"/>
          <w:rtl w:val="0"/>
          <w:lang w:val="en-IN"/>
        </w:rPr>
        <w:drawing>
          <wp:anchor distT="0" distB="0" distL="114300" distR="114300" simplePos="0" relativeHeight="251673600" behindDoc="0" locked="0" layoutInCell="1" allowOverlap="1">
            <wp:simplePos x="0" y="0"/>
            <wp:positionH relativeFrom="column">
              <wp:posOffset>-209550</wp:posOffset>
            </wp:positionH>
            <wp:positionV relativeFrom="paragraph">
              <wp:posOffset>114300</wp:posOffset>
            </wp:positionV>
            <wp:extent cx="6668770" cy="3893820"/>
            <wp:effectExtent l="0" t="0" r="6350" b="7620"/>
            <wp:wrapSquare wrapText="bothSides"/>
            <wp:docPr id="59" name="Picture 5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4"/>
                    <pic:cNvPicPr>
                      <a:picLocks noChangeAspect="1"/>
                    </pic:cNvPicPr>
                  </pic:nvPicPr>
                  <pic:blipFill>
                    <a:blip r:embed="rId24"/>
                    <a:stretch>
                      <a:fillRect/>
                    </a:stretch>
                  </pic:blipFill>
                  <pic:spPr>
                    <a:xfrm>
                      <a:off x="0" y="0"/>
                      <a:ext cx="6668770" cy="3893820"/>
                    </a:xfrm>
                    <a:prstGeom prst="rect">
                      <a:avLst/>
                    </a:prstGeom>
                  </pic:spPr>
                </pic:pic>
              </a:graphicData>
            </a:graphic>
          </wp:anchor>
        </w:drawing>
      </w:r>
    </w:p>
    <w:p>
      <w:pPr>
        <w:pStyle w:val="3"/>
        <w:rPr>
          <w:sz w:val="28"/>
          <w:szCs w:val="28"/>
        </w:rPr>
      </w:pPr>
      <w:r>
        <w:rPr>
          <w:sz w:val="28"/>
          <w:szCs w:val="28"/>
          <w:rtl w:val="0"/>
        </w:rPr>
        <w:t>1.2 Responsibilities - Usecase Diagram</w:t>
      </w:r>
    </w:p>
    <w:p>
      <w:pPr>
        <w:rPr>
          <w:rFonts w:hint="default"/>
          <w:lang w:val="en-IN"/>
        </w:rPr>
      </w:pPr>
    </w:p>
    <w:p>
      <w:r>
        <w:rPr>
          <w:rFonts w:hint="default"/>
          <w:lang w:val="en-IN"/>
        </w:rPr>
        <w:drawing>
          <wp:anchor distT="0" distB="0" distL="114300" distR="114300" simplePos="0" relativeHeight="251700224" behindDoc="0" locked="0" layoutInCell="1" allowOverlap="1">
            <wp:simplePos x="0" y="0"/>
            <wp:positionH relativeFrom="column">
              <wp:posOffset>0</wp:posOffset>
            </wp:positionH>
            <wp:positionV relativeFrom="paragraph">
              <wp:posOffset>186690</wp:posOffset>
            </wp:positionV>
            <wp:extent cx="5872480" cy="6092825"/>
            <wp:effectExtent l="0" t="0" r="10160" b="3175"/>
            <wp:wrapSquare wrapText="bothSides"/>
            <wp:docPr id="47" name="Picture 47"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2)"/>
                    <pic:cNvPicPr>
                      <a:picLocks noChangeAspect="1"/>
                    </pic:cNvPicPr>
                  </pic:nvPicPr>
                  <pic:blipFill>
                    <a:blip r:embed="rId17"/>
                    <a:stretch>
                      <a:fillRect/>
                    </a:stretch>
                  </pic:blipFill>
                  <pic:spPr>
                    <a:xfrm>
                      <a:off x="0" y="0"/>
                      <a:ext cx="5872480" cy="6092825"/>
                    </a:xfrm>
                    <a:prstGeom prst="rect">
                      <a:avLst/>
                    </a:prstGeom>
                  </pic:spPr>
                </pic:pic>
              </a:graphicData>
            </a:graphic>
          </wp:anchor>
        </w:drawing>
      </w:r>
    </w:p>
    <w:p>
      <w:pPr>
        <w:pStyle w:val="3"/>
        <w:rPr>
          <w:rtl w:val="0"/>
        </w:rPr>
      </w:pPr>
      <w:bookmarkStart w:id="25" w:name="_heading=h.3rdcrjn" w:colFirst="0" w:colLast="0"/>
      <w:bookmarkEnd w:id="25"/>
    </w:p>
    <w:p>
      <w:pPr>
        <w:pStyle w:val="3"/>
        <w:rPr>
          <w:rtl w:val="0"/>
        </w:rPr>
      </w:pPr>
    </w:p>
    <w:p>
      <w:pPr>
        <w:rPr>
          <w:rtl w:val="0"/>
        </w:rPr>
      </w:pPr>
    </w:p>
    <w:p>
      <w:pPr>
        <w:rPr>
          <w:rtl w:val="0"/>
        </w:rPr>
      </w:pPr>
    </w:p>
    <w:p>
      <w:pPr>
        <w:pStyle w:val="3"/>
        <w:numPr>
          <w:ilvl w:val="1"/>
          <w:numId w:val="7"/>
        </w:numPr>
        <w:ind w:left="0" w:leftChars="0" w:firstLine="0" w:firstLineChars="0"/>
        <w:rPr>
          <w:sz w:val="28"/>
          <w:szCs w:val="28"/>
          <w:rtl w:val="0"/>
        </w:rPr>
      </w:pPr>
      <w:r>
        <w:rPr>
          <w:sz w:val="28"/>
          <w:szCs w:val="28"/>
          <w:rtl w:val="0"/>
        </w:rPr>
        <w:t>Static snapshot of the system - Object Diagram</w:t>
      </w:r>
    </w:p>
    <w:p>
      <w:pPr>
        <w:numPr>
          <w:ilvl w:val="2"/>
          <w:numId w:val="7"/>
        </w:numPr>
        <w:ind w:left="0" w:leftChars="0" w:firstLine="0" w:firstLineChars="0"/>
        <w:rPr>
          <w:b w:val="0"/>
          <w:bCs w:val="0"/>
          <w:sz w:val="28"/>
          <w:szCs w:val="28"/>
        </w:rPr>
      </w:pPr>
      <w:r>
        <w:rPr>
          <w:rFonts w:hint="default"/>
          <w:b w:val="0"/>
          <w:bCs w:val="0"/>
          <w:sz w:val="28"/>
          <w:szCs w:val="28"/>
          <w:lang w:val="en-IN"/>
        </w:rPr>
        <w:t>Object Diagram of Admin</w:t>
      </w:r>
    </w:p>
    <w:p/>
    <w:p>
      <w:pPr>
        <w:rPr>
          <w:rFonts w:hint="default"/>
          <w:lang w:val="en-IN"/>
        </w:rPr>
      </w:pPr>
    </w:p>
    <w:p>
      <w:r>
        <w:rPr>
          <w:rFonts w:hint="default"/>
          <w:lang w:val="en-IN"/>
        </w:rPr>
        <w:drawing>
          <wp:anchor distT="0" distB="0" distL="114300" distR="114300" simplePos="0" relativeHeight="251699200" behindDoc="0" locked="0" layoutInCell="1" allowOverlap="1">
            <wp:simplePos x="0" y="0"/>
            <wp:positionH relativeFrom="column">
              <wp:posOffset>-9525</wp:posOffset>
            </wp:positionH>
            <wp:positionV relativeFrom="paragraph">
              <wp:posOffset>34290</wp:posOffset>
            </wp:positionV>
            <wp:extent cx="5509260" cy="5326380"/>
            <wp:effectExtent l="0" t="0" r="7620" b="7620"/>
            <wp:wrapSquare wrapText="bothSides"/>
            <wp:docPr id="101" name="Picture 10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16"/>
                    <pic:cNvPicPr>
                      <a:picLocks noChangeAspect="1"/>
                    </pic:cNvPicPr>
                  </pic:nvPicPr>
                  <pic:blipFill>
                    <a:blip r:embed="rId25"/>
                    <a:stretch>
                      <a:fillRect/>
                    </a:stretch>
                  </pic:blipFill>
                  <pic:spPr>
                    <a:xfrm>
                      <a:off x="0" y="0"/>
                      <a:ext cx="5509260" cy="5326380"/>
                    </a:xfrm>
                    <a:prstGeom prst="rect">
                      <a:avLst/>
                    </a:prstGeom>
                  </pic:spPr>
                </pic:pic>
              </a:graphicData>
            </a:graphic>
          </wp:anchor>
        </w:drawing>
      </w:r>
    </w:p>
    <w:p/>
    <w:p/>
    <w:p/>
    <w:p/>
    <w:p/>
    <w:p/>
    <w:p/>
    <w:p/>
    <w:p/>
    <w:p/>
    <w:p/>
    <w:p/>
    <w:p/>
    <w:p/>
    <w:p/>
    <w:p/>
    <w:p/>
    <w:p/>
    <w:p/>
    <w:p/>
    <w:p/>
    <w:p/>
    <w:p/>
    <w:p>
      <w:pPr>
        <w:pStyle w:val="3"/>
        <w:rPr>
          <w:rFonts w:hint="default"/>
          <w:sz w:val="28"/>
          <w:szCs w:val="28"/>
          <w:rtl w:val="0"/>
          <w:lang w:val="en-IN"/>
        </w:rPr>
      </w:pPr>
      <w:bookmarkStart w:id="26" w:name="_heading=h.26in1rg" w:colFirst="0" w:colLast="0"/>
      <w:bookmarkEnd w:id="26"/>
      <w:r>
        <w:rPr>
          <w:rFonts w:hint="default"/>
          <w:sz w:val="28"/>
          <w:szCs w:val="28"/>
          <w:rtl w:val="0"/>
          <w:lang w:val="en-IN"/>
        </w:rPr>
        <w:t>1.2.2 Object Diagram for Agent</w:t>
      </w:r>
    </w:p>
    <w:p>
      <w:pPr>
        <w:pStyle w:val="3"/>
        <w:rPr>
          <w:rtl w:val="0"/>
        </w:rPr>
      </w:pPr>
      <w:r>
        <w:rPr>
          <w:rFonts w:hint="default"/>
          <w:rtl w:val="0"/>
          <w:lang w:val="en-IN"/>
        </w:rPr>
        <w:drawing>
          <wp:inline distT="0" distB="0" distL="114300" distR="114300">
            <wp:extent cx="5756910" cy="4800600"/>
            <wp:effectExtent l="0" t="0" r="3810" b="0"/>
            <wp:docPr id="102" name="Picture 10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17"/>
                    <pic:cNvPicPr>
                      <a:picLocks noChangeAspect="1"/>
                    </pic:cNvPicPr>
                  </pic:nvPicPr>
                  <pic:blipFill>
                    <a:blip r:embed="rId26"/>
                    <a:stretch>
                      <a:fillRect/>
                    </a:stretch>
                  </pic:blipFill>
                  <pic:spPr>
                    <a:xfrm>
                      <a:off x="0" y="0"/>
                      <a:ext cx="5756910" cy="4800600"/>
                    </a:xfrm>
                    <a:prstGeom prst="rect">
                      <a:avLst/>
                    </a:prstGeom>
                  </pic:spPr>
                </pic:pic>
              </a:graphicData>
            </a:graphic>
          </wp:inline>
        </w:drawing>
      </w:r>
    </w:p>
    <w:p>
      <w:pPr>
        <w:pStyle w:val="3"/>
        <w:rPr>
          <w:rtl w:val="0"/>
        </w:rPr>
      </w:pPr>
    </w:p>
    <w:p>
      <w:pPr>
        <w:pStyle w:val="3"/>
        <w:rPr>
          <w:rtl w:val="0"/>
        </w:rPr>
      </w:pPr>
    </w:p>
    <w:p>
      <w:pPr>
        <w:pStyle w:val="3"/>
        <w:rPr>
          <w:rtl w:val="0"/>
        </w:rPr>
      </w:pPr>
    </w:p>
    <w:p>
      <w:pPr>
        <w:pStyle w:val="3"/>
      </w:pPr>
      <w:r>
        <w:rPr>
          <w:sz w:val="28"/>
          <w:szCs w:val="28"/>
          <w:rtl w:val="0"/>
        </w:rPr>
        <w:t>1.4</w:t>
      </w:r>
      <w:r>
        <w:rPr>
          <w:rtl w:val="0"/>
        </w:rPr>
        <w:t xml:space="preserve"> </w:t>
      </w:r>
      <w:r>
        <w:rPr>
          <w:sz w:val="28"/>
          <w:szCs w:val="28"/>
          <w:rtl w:val="0"/>
        </w:rPr>
        <w:t>System Interactions through Sequence Diagrams</w:t>
      </w:r>
    </w:p>
    <w:p>
      <w:pPr>
        <w:ind w:left="540" w:firstLine="0"/>
        <w:rPr>
          <w:i/>
          <w:color w:val="0000FF"/>
          <w:sz w:val="28"/>
          <w:szCs w:val="28"/>
        </w:rPr>
      </w:pPr>
      <w:r>
        <w:rPr>
          <w:sz w:val="24"/>
          <w:szCs w:val="24"/>
          <w:rtl w:val="0"/>
        </w:rPr>
        <w:t xml:space="preserve">Sequence diagrams are interaction diagrams that show the sequence of messages exchanged by the set of objects performing a certain task. A sequence diagram shows, as parallel vertical lines (lifeline), different processes or objects that live simultaneously, and as horizontal arrows, the messages exchanged between them, in the order in which they occur.  </w:t>
      </w:r>
    </w:p>
    <w:p>
      <w:pPr>
        <w:pStyle w:val="4"/>
      </w:pPr>
      <w:bookmarkStart w:id="27" w:name="_heading=h.lnxbz9" w:colFirst="0" w:colLast="0"/>
      <w:bookmarkEnd w:id="27"/>
      <w:r>
        <w:rPr>
          <w:rtl w:val="0"/>
        </w:rPr>
        <w:t xml:space="preserve">1.4.1 </w:t>
      </w:r>
      <w:r>
        <w:rPr>
          <w:rFonts w:hint="default"/>
          <w:rtl w:val="0"/>
          <w:lang w:val="en-US"/>
        </w:rPr>
        <w:t>Admin Sequence Diagram</w:t>
      </w:r>
      <w:r>
        <w:rPr>
          <w:rtl w:val="0"/>
        </w:rPr>
        <w:t xml:space="preserve"> </w:t>
      </w:r>
    </w:p>
    <w:p>
      <w:pPr>
        <w:ind w:left="720" w:firstLine="0"/>
        <w:rPr>
          <w:rFonts w:hint="default"/>
          <w:sz w:val="24"/>
          <w:szCs w:val="24"/>
          <w:lang w:val="en-US"/>
        </w:rPr>
      </w:pPr>
      <w:r>
        <w:rPr>
          <w:rFonts w:hint="default"/>
          <w:sz w:val="24"/>
          <w:szCs w:val="24"/>
          <w:lang w:val="en-US"/>
        </w:rPr>
        <w:t xml:space="preserve">This Diagram Shows us that how </w:t>
      </w:r>
      <w:r>
        <w:rPr>
          <w:rFonts w:hint="default"/>
          <w:sz w:val="24"/>
          <w:szCs w:val="24"/>
          <w:lang w:val="en-IN"/>
        </w:rPr>
        <w:t xml:space="preserve">Admins </w:t>
      </w:r>
      <w:r>
        <w:rPr>
          <w:rFonts w:hint="default"/>
          <w:sz w:val="24"/>
          <w:szCs w:val="24"/>
          <w:lang w:val="en-US"/>
        </w:rPr>
        <w:t>will interact with out system.</w:t>
      </w:r>
    </w:p>
    <w:p>
      <w:pPr>
        <w:numPr>
          <w:ilvl w:val="0"/>
          <w:numId w:val="8"/>
        </w:numPr>
        <w:ind w:left="1440" w:leftChars="0"/>
        <w:rPr>
          <w:rFonts w:hint="default"/>
          <w:sz w:val="24"/>
          <w:szCs w:val="24"/>
          <w:lang w:val="en-US"/>
        </w:rPr>
      </w:pPr>
      <w:r>
        <w:rPr>
          <w:rFonts w:hint="default"/>
          <w:sz w:val="24"/>
          <w:szCs w:val="24"/>
          <w:lang w:val="en-US"/>
        </w:rPr>
        <w:t>First for accessing our management system admin must fill his login credentials.</w:t>
      </w:r>
    </w:p>
    <w:p>
      <w:pPr>
        <w:numPr>
          <w:ilvl w:val="0"/>
          <w:numId w:val="8"/>
        </w:numPr>
        <w:ind w:left="1440" w:leftChars="0" w:firstLine="0" w:firstLineChars="0"/>
        <w:rPr>
          <w:rFonts w:hint="default"/>
          <w:sz w:val="24"/>
          <w:szCs w:val="24"/>
          <w:lang w:val="en-US"/>
        </w:rPr>
      </w:pPr>
      <w:r>
        <w:rPr>
          <w:rFonts w:hint="default"/>
          <w:sz w:val="24"/>
          <w:szCs w:val="24"/>
          <w:lang w:val="en-US"/>
        </w:rPr>
        <w:t>Then his login credentials will sent to database for verification.</w:t>
      </w:r>
    </w:p>
    <w:p>
      <w:pPr>
        <w:numPr>
          <w:ilvl w:val="0"/>
          <w:numId w:val="8"/>
        </w:numPr>
        <w:ind w:left="1440" w:leftChars="0" w:firstLine="0" w:firstLineChars="0"/>
        <w:rPr>
          <w:rFonts w:hint="default"/>
          <w:sz w:val="24"/>
          <w:szCs w:val="24"/>
          <w:lang w:val="en-US"/>
        </w:rPr>
      </w:pPr>
      <w:r>
        <w:rPr>
          <w:rFonts w:hint="default"/>
          <w:sz w:val="24"/>
          <w:szCs w:val="24"/>
          <w:lang w:val="en-US"/>
        </w:rPr>
        <w:t xml:space="preserve">After verification if his credentials are </w:t>
      </w:r>
      <w:r>
        <w:rPr>
          <w:rFonts w:hint="default"/>
          <w:sz w:val="24"/>
          <w:szCs w:val="24"/>
          <w:lang w:val="en-IN"/>
        </w:rPr>
        <w:t xml:space="preserve">correct </w:t>
      </w:r>
      <w:r>
        <w:rPr>
          <w:rFonts w:hint="default"/>
          <w:sz w:val="24"/>
          <w:szCs w:val="24"/>
          <w:lang w:val="en-US"/>
        </w:rPr>
        <w:t>then he will logged in to Pharmacy Management System else he will be redirected to login page with a prompt box wrong information.</w:t>
      </w:r>
    </w:p>
    <w:p>
      <w:pPr>
        <w:numPr>
          <w:ilvl w:val="0"/>
          <w:numId w:val="8"/>
        </w:numPr>
        <w:ind w:left="1440" w:leftChars="0" w:firstLine="0" w:firstLineChars="0"/>
        <w:rPr>
          <w:rFonts w:hint="default"/>
          <w:sz w:val="24"/>
          <w:szCs w:val="24"/>
          <w:lang w:val="en-US"/>
        </w:rPr>
      </w:pPr>
      <w:r>
        <w:rPr>
          <w:rFonts w:hint="default"/>
          <w:sz w:val="24"/>
          <w:szCs w:val="24"/>
          <w:lang w:val="en-US"/>
        </w:rPr>
        <w:t xml:space="preserve">After successful </w:t>
      </w:r>
      <w:r>
        <w:rPr>
          <w:rFonts w:hint="default"/>
          <w:sz w:val="24"/>
          <w:szCs w:val="24"/>
          <w:lang w:val="en-IN"/>
        </w:rPr>
        <w:t>verification</w:t>
      </w:r>
      <w:r>
        <w:rPr>
          <w:rFonts w:hint="default"/>
          <w:sz w:val="24"/>
          <w:szCs w:val="24"/>
          <w:lang w:val="en-US"/>
        </w:rPr>
        <w:t xml:space="preserve"> Admin can either create, update or delete Medicines, Agents and Companies.</w:t>
      </w:r>
    </w:p>
    <w:p>
      <w:pPr>
        <w:numPr>
          <w:ilvl w:val="0"/>
          <w:numId w:val="8"/>
        </w:numPr>
        <w:ind w:left="1440" w:leftChars="0" w:firstLine="0" w:firstLineChars="0"/>
        <w:rPr>
          <w:rFonts w:hint="default"/>
          <w:lang w:val="en-US"/>
        </w:rPr>
      </w:pPr>
      <w:r>
        <w:rPr>
          <w:rFonts w:hint="default"/>
          <w:sz w:val="24"/>
          <w:szCs w:val="24"/>
          <w:lang w:val="en-US"/>
        </w:rPr>
        <w:t>Admin can also add bills if he want to and can also print those bills if he want to</w:t>
      </w:r>
      <w:r>
        <w:rPr>
          <w:rFonts w:hint="default"/>
          <w:lang w:val="en-US"/>
        </w:rPr>
        <w:t xml:space="preserve">. </w:t>
      </w:r>
    </w:p>
    <w:p>
      <w:pPr>
        <w:numPr>
          <w:ilvl w:val="0"/>
          <w:numId w:val="8"/>
        </w:numPr>
        <w:ind w:left="1440" w:leftChars="0" w:firstLine="0" w:firstLineChars="0"/>
        <w:rPr>
          <w:rFonts w:hint="default"/>
          <w:sz w:val="24"/>
          <w:szCs w:val="24"/>
          <w:lang w:val="en-IN"/>
        </w:rPr>
      </w:pPr>
      <w:r>
        <w:rPr>
          <w:rFonts w:hint="default"/>
          <w:sz w:val="24"/>
          <w:szCs w:val="24"/>
          <w:lang w:val="en-IN"/>
        </w:rPr>
        <w:t>Admin can also view bill history.</w:t>
      </w:r>
    </w:p>
    <w:p>
      <w:pPr>
        <w:ind w:left="720" w:firstLine="0"/>
        <w:rPr>
          <w:rFonts w:hint="default"/>
          <w:i/>
          <w:color w:val="0000FF"/>
          <w:sz w:val="28"/>
          <w:szCs w:val="28"/>
          <w:lang w:val="en-IN"/>
        </w:rPr>
      </w:pPr>
      <w:r>
        <w:rPr>
          <w:rFonts w:hint="default"/>
          <w:i/>
          <w:color w:val="0000FF"/>
          <w:sz w:val="28"/>
          <w:szCs w:val="28"/>
          <w:lang w:val="en-IN"/>
        </w:rPr>
        <w:drawing>
          <wp:anchor distT="0" distB="0" distL="114300" distR="114300" simplePos="0" relativeHeight="251701248" behindDoc="0" locked="0" layoutInCell="1" allowOverlap="1">
            <wp:simplePos x="0" y="0"/>
            <wp:positionH relativeFrom="column">
              <wp:posOffset>-428625</wp:posOffset>
            </wp:positionH>
            <wp:positionV relativeFrom="paragraph">
              <wp:posOffset>140335</wp:posOffset>
            </wp:positionV>
            <wp:extent cx="6904355" cy="5628640"/>
            <wp:effectExtent l="0" t="0" r="14605" b="10160"/>
            <wp:wrapSquare wrapText="bothSides"/>
            <wp:docPr id="61" name="Picture 61" descr="dfgh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fghjk"/>
                    <pic:cNvPicPr>
                      <a:picLocks noChangeAspect="1"/>
                    </pic:cNvPicPr>
                  </pic:nvPicPr>
                  <pic:blipFill>
                    <a:blip r:embed="rId27"/>
                    <a:srcRect l="1250" r="5139"/>
                    <a:stretch>
                      <a:fillRect/>
                    </a:stretch>
                  </pic:blipFill>
                  <pic:spPr>
                    <a:xfrm>
                      <a:off x="0" y="0"/>
                      <a:ext cx="6904355" cy="5628640"/>
                    </a:xfrm>
                    <a:prstGeom prst="rect">
                      <a:avLst/>
                    </a:prstGeom>
                  </pic:spPr>
                </pic:pic>
              </a:graphicData>
            </a:graphic>
          </wp:anchor>
        </w:drawing>
      </w:r>
    </w:p>
    <w:p>
      <w:pPr>
        <w:pStyle w:val="4"/>
        <w:rPr>
          <w:rFonts w:hint="default"/>
          <w:lang w:val="en-US"/>
        </w:rPr>
      </w:pPr>
      <w:bookmarkStart w:id="28" w:name="_heading=h.35nkun2" w:colFirst="0" w:colLast="0"/>
      <w:bookmarkEnd w:id="28"/>
      <w:r>
        <w:rPr>
          <w:rtl w:val="0"/>
        </w:rPr>
        <w:t xml:space="preserve">1.4.2 </w:t>
      </w:r>
      <w:r>
        <w:rPr>
          <w:rFonts w:hint="default"/>
          <w:rtl w:val="0"/>
          <w:lang w:val="en-US"/>
        </w:rPr>
        <w:t>Agents sequence diagram</w:t>
      </w:r>
    </w:p>
    <w:p>
      <w:pPr>
        <w:ind w:left="720" w:firstLine="0"/>
        <w:rPr>
          <w:rFonts w:hint="default"/>
          <w:sz w:val="24"/>
          <w:szCs w:val="24"/>
          <w:lang w:val="en-US"/>
        </w:rPr>
      </w:pPr>
      <w:r>
        <w:rPr>
          <w:rFonts w:hint="default"/>
          <w:sz w:val="24"/>
          <w:szCs w:val="24"/>
          <w:lang w:val="en-US"/>
        </w:rPr>
        <w:t xml:space="preserve">This Diagram Shows us that how </w:t>
      </w:r>
      <w:r>
        <w:rPr>
          <w:rFonts w:hint="default"/>
          <w:sz w:val="24"/>
          <w:szCs w:val="24"/>
          <w:lang w:val="en-IN"/>
        </w:rPr>
        <w:t xml:space="preserve">Agents </w:t>
      </w:r>
      <w:r>
        <w:rPr>
          <w:rFonts w:hint="default"/>
          <w:sz w:val="24"/>
          <w:szCs w:val="24"/>
          <w:lang w:val="en-US"/>
        </w:rPr>
        <w:t>will interact with out system.</w:t>
      </w:r>
    </w:p>
    <w:p>
      <w:pPr>
        <w:numPr>
          <w:ilvl w:val="0"/>
          <w:numId w:val="9"/>
        </w:numPr>
        <w:ind w:left="1440" w:leftChars="0"/>
        <w:rPr>
          <w:rFonts w:hint="default"/>
          <w:sz w:val="24"/>
          <w:szCs w:val="24"/>
          <w:lang w:val="en-US"/>
        </w:rPr>
      </w:pPr>
      <w:r>
        <w:rPr>
          <w:rFonts w:hint="default"/>
          <w:sz w:val="24"/>
          <w:szCs w:val="24"/>
          <w:lang w:val="en-US"/>
        </w:rPr>
        <w:t xml:space="preserve">First for accessing our management system </w:t>
      </w:r>
      <w:r>
        <w:rPr>
          <w:rFonts w:hint="default"/>
          <w:sz w:val="24"/>
          <w:szCs w:val="24"/>
          <w:lang w:val="en-IN"/>
        </w:rPr>
        <w:t xml:space="preserve">agent </w:t>
      </w:r>
      <w:r>
        <w:rPr>
          <w:rFonts w:hint="default"/>
          <w:sz w:val="24"/>
          <w:szCs w:val="24"/>
          <w:lang w:val="en-US"/>
        </w:rPr>
        <w:t>must fill his login credentials.</w:t>
      </w:r>
    </w:p>
    <w:p>
      <w:pPr>
        <w:numPr>
          <w:ilvl w:val="0"/>
          <w:numId w:val="9"/>
        </w:numPr>
        <w:ind w:left="1440" w:leftChars="0" w:firstLine="0" w:firstLineChars="0"/>
        <w:rPr>
          <w:rFonts w:hint="default"/>
          <w:sz w:val="24"/>
          <w:szCs w:val="24"/>
          <w:lang w:val="en-US"/>
        </w:rPr>
      </w:pPr>
      <w:r>
        <w:rPr>
          <w:rFonts w:hint="default"/>
          <w:sz w:val="24"/>
          <w:szCs w:val="24"/>
          <w:lang w:val="en-US"/>
        </w:rPr>
        <w:t>Then his login credentials will sent to database for verification.</w:t>
      </w:r>
    </w:p>
    <w:p>
      <w:pPr>
        <w:numPr>
          <w:ilvl w:val="0"/>
          <w:numId w:val="0"/>
        </w:numPr>
        <w:ind w:left="1440" w:leftChars="0"/>
        <w:rPr>
          <w:rFonts w:hint="default"/>
          <w:sz w:val="24"/>
          <w:szCs w:val="24"/>
          <w:lang w:val="en-US"/>
        </w:rPr>
      </w:pPr>
      <w:r>
        <w:rPr>
          <w:rFonts w:hint="default"/>
          <w:sz w:val="24"/>
          <w:szCs w:val="24"/>
          <w:lang w:val="en-US"/>
        </w:rPr>
        <w:t xml:space="preserve">3. After verification if his credentials are </w:t>
      </w:r>
      <w:r>
        <w:rPr>
          <w:rFonts w:hint="default"/>
          <w:sz w:val="24"/>
          <w:szCs w:val="24"/>
          <w:lang w:val="en-IN"/>
        </w:rPr>
        <w:t xml:space="preserve">correct </w:t>
      </w:r>
      <w:r>
        <w:rPr>
          <w:rFonts w:hint="default"/>
          <w:sz w:val="24"/>
          <w:szCs w:val="24"/>
          <w:lang w:val="en-US"/>
        </w:rPr>
        <w:t>then he will logged in to Pharmacy Management System else he will be redirected to login page with a prompt box wrong information.</w:t>
      </w:r>
    </w:p>
    <w:p>
      <w:pPr>
        <w:numPr>
          <w:ilvl w:val="0"/>
          <w:numId w:val="0"/>
        </w:numPr>
        <w:ind w:left="1440" w:leftChars="0"/>
        <w:rPr>
          <w:rFonts w:hint="default"/>
          <w:lang w:val="en-US"/>
        </w:rPr>
      </w:pPr>
      <w:r>
        <w:rPr>
          <w:rFonts w:hint="default"/>
          <w:sz w:val="24"/>
          <w:szCs w:val="24"/>
          <w:lang w:val="en-IN"/>
        </w:rPr>
        <w:t>4</w:t>
      </w:r>
      <w:r>
        <w:rPr>
          <w:rFonts w:hint="default"/>
          <w:sz w:val="24"/>
          <w:szCs w:val="24"/>
          <w:lang w:val="en-US"/>
        </w:rPr>
        <w:t xml:space="preserve">. After successful </w:t>
      </w:r>
      <w:r>
        <w:rPr>
          <w:rFonts w:hint="default"/>
          <w:sz w:val="24"/>
          <w:szCs w:val="24"/>
          <w:lang w:val="en-IN"/>
        </w:rPr>
        <w:t>verification</w:t>
      </w:r>
      <w:r>
        <w:rPr>
          <w:rFonts w:hint="default"/>
          <w:sz w:val="24"/>
          <w:szCs w:val="24"/>
          <w:lang w:val="en-US"/>
        </w:rPr>
        <w:t xml:space="preserve"> </w:t>
      </w:r>
      <w:r>
        <w:rPr>
          <w:rFonts w:hint="default"/>
          <w:sz w:val="24"/>
          <w:szCs w:val="24"/>
          <w:lang w:val="en-IN"/>
        </w:rPr>
        <w:t xml:space="preserve">Agent </w:t>
      </w:r>
      <w:r>
        <w:rPr>
          <w:rFonts w:hint="default"/>
          <w:sz w:val="24"/>
          <w:szCs w:val="24"/>
          <w:lang w:val="en-US"/>
        </w:rPr>
        <w:t>can add bills and can also print those bills if he want to</w:t>
      </w:r>
      <w:r>
        <w:rPr>
          <w:rFonts w:hint="default"/>
          <w:lang w:val="en-US"/>
        </w:rPr>
        <w:t>.</w:t>
      </w:r>
    </w:p>
    <w:p>
      <w:pPr>
        <w:numPr>
          <w:ilvl w:val="0"/>
          <w:numId w:val="0"/>
        </w:numPr>
        <w:ind w:left="1440" w:leftChars="0"/>
        <w:rPr>
          <w:rFonts w:hint="default"/>
          <w:lang w:val="en-IN"/>
        </w:rPr>
      </w:pPr>
      <w:r>
        <w:rPr>
          <w:rFonts w:hint="default"/>
          <w:lang w:val="en-IN"/>
        </w:rPr>
        <w:t>5.Agent can see Bill History.</w:t>
      </w:r>
    </w:p>
    <w:p>
      <w:pPr>
        <w:ind w:left="720" w:firstLine="0"/>
        <w:rPr>
          <w:rFonts w:hint="default"/>
          <w:i/>
          <w:color w:val="0000FF"/>
          <w:sz w:val="28"/>
          <w:szCs w:val="28"/>
          <w:lang w:val="en-US"/>
        </w:rPr>
      </w:pPr>
    </w:p>
    <w:p>
      <w:pPr>
        <w:jc w:val="center"/>
        <w:rPr>
          <w:rFonts w:hint="default"/>
          <w:i/>
          <w:color w:val="0000FF"/>
          <w:sz w:val="28"/>
          <w:szCs w:val="28"/>
          <w:lang w:val="en-IN"/>
        </w:rPr>
      </w:pPr>
      <w:r>
        <w:rPr>
          <w:rFonts w:hint="default"/>
          <w:i/>
          <w:color w:val="0000FF"/>
          <w:sz w:val="28"/>
          <w:szCs w:val="28"/>
          <w:lang w:val="en-IN"/>
        </w:rPr>
        <w:drawing>
          <wp:inline distT="0" distB="0" distL="114300" distR="114300">
            <wp:extent cx="6213475" cy="5215255"/>
            <wp:effectExtent l="0" t="0" r="4445" b="12065"/>
            <wp:docPr id="4" name="Picture 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pic:cNvPicPr>
                      <a:picLocks noChangeAspect="1"/>
                    </pic:cNvPicPr>
                  </pic:nvPicPr>
                  <pic:blipFill>
                    <a:blip r:embed="rId28"/>
                    <a:stretch>
                      <a:fillRect/>
                    </a:stretch>
                  </pic:blipFill>
                  <pic:spPr>
                    <a:xfrm>
                      <a:off x="0" y="0"/>
                      <a:ext cx="6213475" cy="5215255"/>
                    </a:xfrm>
                    <a:prstGeom prst="rect">
                      <a:avLst/>
                    </a:prstGeom>
                  </pic:spPr>
                </pic:pic>
              </a:graphicData>
            </a:graphic>
          </wp:inline>
        </w:drawing>
      </w:r>
      <w:r>
        <w:rPr>
          <w:sz w:val="28"/>
        </w:rPr>
        <mc:AlternateContent>
          <mc:Choice Requires="wps">
            <w:drawing>
              <wp:anchor distT="0" distB="0" distL="114300" distR="114300" simplePos="0" relativeHeight="251675648" behindDoc="0" locked="0" layoutInCell="1" allowOverlap="1">
                <wp:simplePos x="0" y="0"/>
                <wp:positionH relativeFrom="column">
                  <wp:posOffset>5713730</wp:posOffset>
                </wp:positionH>
                <wp:positionV relativeFrom="paragraph">
                  <wp:posOffset>3408045</wp:posOffset>
                </wp:positionV>
                <wp:extent cx="914400" cy="914400"/>
                <wp:effectExtent l="0" t="0" r="0" b="0"/>
                <wp:wrapNone/>
                <wp:docPr id="62" name="Text Box 62"/>
                <wp:cNvGraphicFramePr/>
                <a:graphic xmlns:a="http://schemas.openxmlformats.org/drawingml/2006/main">
                  <a:graphicData uri="http://schemas.microsoft.com/office/word/2010/wordprocessingShape">
                    <wps:wsp>
                      <wps:cNvSpPr txBox="1"/>
                      <wps:spPr>
                        <a:xfrm>
                          <a:off x="7237730" y="6020435"/>
                          <a:ext cx="914400" cy="91440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IN"/>
                              </w:rPr>
                            </w:pPr>
                            <w:r>
                              <w:rPr>
                                <w:rFonts w:hint="default"/>
                                <w:sz w:val="16"/>
                                <w:szCs w:val="16"/>
                                <w:lang w:val="en-IN"/>
                              </w:rPr>
                              <w:t>List/Print</w:t>
                            </w:r>
                          </w:p>
                          <w:p>
                            <w:pPr>
                              <w:rPr>
                                <w:rFonts w:hint="default"/>
                                <w:sz w:val="16"/>
                                <w:szCs w:val="16"/>
                                <w:lang w:val="en-IN"/>
                              </w:rPr>
                            </w:pPr>
                            <w:r>
                              <w:rPr>
                                <w:rFonts w:hint="default"/>
                                <w:sz w:val="16"/>
                                <w:szCs w:val="16"/>
                                <w:lang w:val="en-IN"/>
                              </w:rPr>
                              <w:t>Bill History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9.9pt;margin-top:268.35pt;height:72pt;width:72pt;z-index:251675648;mso-width-relative:page;mso-height-relative:page;" filled="f" stroked="f" coordsize="21600,21600" o:gfxdata="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hR1so90AAAAMAQAADwAAAAAAAAABACAAAAAiAAAAZHJzL2Rvd25yZXYueG1sUEsB&#10;AhQAFAAAAAgAh07iQN6UdtqbAgAAWgUAAA4AAAAAAAAAAQAgAAAALAEAAGRycy9lMm9Eb2MueG1s&#10;UEsFBgAAAAAGAAYAWQEAADkGAAAAAA==&#10;">
                <v:fill on="f" focussize="0,0"/>
                <v:stroke on="f" weight="0.5pt"/>
                <v:imagedata o:title=""/>
                <o:lock v:ext="edit" aspectratio="f"/>
                <v:textbox>
                  <w:txbxContent>
                    <w:p>
                      <w:pPr>
                        <w:rPr>
                          <w:rFonts w:hint="default"/>
                          <w:sz w:val="16"/>
                          <w:szCs w:val="16"/>
                          <w:lang w:val="en-IN"/>
                        </w:rPr>
                      </w:pPr>
                      <w:r>
                        <w:rPr>
                          <w:rFonts w:hint="default"/>
                          <w:sz w:val="16"/>
                          <w:szCs w:val="16"/>
                          <w:lang w:val="en-IN"/>
                        </w:rPr>
                        <w:t>List/Print</w:t>
                      </w:r>
                    </w:p>
                    <w:p>
                      <w:pPr>
                        <w:rPr>
                          <w:rFonts w:hint="default"/>
                          <w:sz w:val="16"/>
                          <w:szCs w:val="16"/>
                          <w:lang w:val="en-IN"/>
                        </w:rPr>
                      </w:pPr>
                      <w:r>
                        <w:rPr>
                          <w:rFonts w:hint="default"/>
                          <w:sz w:val="16"/>
                          <w:szCs w:val="16"/>
                          <w:lang w:val="en-IN"/>
                        </w:rPr>
                        <w:t>Bill History</w:t>
                      </w:r>
                    </w:p>
                  </w:txbxContent>
                </v:textbox>
              </v:shape>
            </w:pict>
          </mc:Fallback>
        </mc:AlternateContent>
      </w:r>
    </w:p>
    <w:p>
      <w:pPr>
        <w:pStyle w:val="2"/>
        <w:numPr>
          <w:ilvl w:val="0"/>
          <w:numId w:val="6"/>
        </w:numPr>
        <w:ind w:left="720" w:hanging="720"/>
        <w:rPr>
          <w:sz w:val="36"/>
          <w:szCs w:val="36"/>
        </w:rPr>
      </w:pPr>
      <w:bookmarkStart w:id="29" w:name="_heading=h.1ksv4uv" w:colFirst="0" w:colLast="0"/>
      <w:bookmarkEnd w:id="29"/>
      <w:bookmarkStart w:id="30" w:name="_heading=h.4i7ojhp" w:colFirst="0" w:colLast="0"/>
      <w:bookmarkEnd w:id="30"/>
      <w:r>
        <w:rPr>
          <w:sz w:val="36"/>
          <w:szCs w:val="36"/>
          <w:rtl w:val="0"/>
        </w:rPr>
        <w:t xml:space="preserve"> Database Design</w:t>
      </w:r>
    </w:p>
    <w:p>
      <w:pPr>
        <w:pStyle w:val="3"/>
        <w:numPr>
          <w:ilvl w:val="1"/>
          <w:numId w:val="9"/>
        </w:numPr>
        <w:rPr>
          <w:sz w:val="28"/>
          <w:szCs w:val="28"/>
          <w:rtl w:val="0"/>
        </w:rPr>
      </w:pPr>
      <w:bookmarkStart w:id="31" w:name="_heading=h.2xcytpi" w:colFirst="0" w:colLast="0"/>
      <w:bookmarkEnd w:id="31"/>
      <w:r>
        <w:rPr>
          <w:sz w:val="28"/>
          <w:szCs w:val="28"/>
          <w:rtl w:val="0"/>
        </w:rPr>
        <w:t>ER Diagram</w:t>
      </w:r>
    </w:p>
    <w:p>
      <w:pPr>
        <w:numPr>
          <w:numId w:val="0"/>
        </w:numPr>
        <w:spacing w:line="276" w:lineRule="auto"/>
        <w:rPr>
          <w:rFonts w:hint="default"/>
          <w:lang w:val="en-IN"/>
        </w:rPr>
      </w:pPr>
      <w:r>
        <w:rPr>
          <w:rFonts w:hint="default"/>
          <w:lang w:val="en-IN"/>
        </w:rPr>
        <w:drawing>
          <wp:inline distT="0" distB="0" distL="114300" distR="114300">
            <wp:extent cx="6219825" cy="3764280"/>
            <wp:effectExtent l="0" t="0" r="13335" b="0"/>
            <wp:docPr id="3" name="Picture 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
                    <pic:cNvPicPr>
                      <a:picLocks noChangeAspect="1"/>
                    </pic:cNvPicPr>
                  </pic:nvPicPr>
                  <pic:blipFill>
                    <a:blip r:embed="rId29"/>
                    <a:stretch>
                      <a:fillRect/>
                    </a:stretch>
                  </pic:blipFill>
                  <pic:spPr>
                    <a:xfrm>
                      <a:off x="0" y="0"/>
                      <a:ext cx="6219825" cy="3764280"/>
                    </a:xfrm>
                    <a:prstGeom prst="rect">
                      <a:avLst/>
                    </a:prstGeom>
                  </pic:spPr>
                </pic:pic>
              </a:graphicData>
            </a:graphic>
          </wp:inline>
        </w:drawing>
      </w:r>
    </w:p>
    <w:p>
      <w:pPr>
        <w:numPr>
          <w:numId w:val="0"/>
        </w:numPr>
        <w:spacing w:line="276" w:lineRule="auto"/>
      </w:pPr>
    </w:p>
    <w:p>
      <w:pPr>
        <w:numPr>
          <w:numId w:val="0"/>
        </w:numPr>
        <w:spacing w:line="276" w:lineRule="auto"/>
      </w:pPr>
    </w:p>
    <w:p>
      <w:pPr>
        <w:numPr>
          <w:numId w:val="0"/>
        </w:numPr>
        <w:spacing w:line="276" w:lineRule="auto"/>
      </w:pPr>
    </w:p>
    <w:p>
      <w:pPr>
        <w:numPr>
          <w:numId w:val="0"/>
        </w:numPr>
        <w:spacing w:line="276" w:lineRule="auto"/>
      </w:pPr>
    </w:p>
    <w:p>
      <w:pPr>
        <w:pStyle w:val="2"/>
        <w:numPr>
          <w:ilvl w:val="0"/>
          <w:numId w:val="6"/>
        </w:numPr>
        <w:ind w:left="720" w:hanging="720"/>
        <w:rPr>
          <w:sz w:val="36"/>
          <w:szCs w:val="36"/>
        </w:rPr>
      </w:pPr>
      <w:bookmarkStart w:id="32" w:name="_heading=h.1ci93xb" w:colFirst="0" w:colLast="0"/>
      <w:bookmarkEnd w:id="32"/>
      <w:r>
        <w:rPr>
          <w:sz w:val="36"/>
          <w:szCs w:val="36"/>
          <w:rtl w:val="0"/>
        </w:rPr>
        <w:t xml:space="preserve"> Implementation Plans</w:t>
      </w:r>
    </w:p>
    <w:p>
      <w:pPr>
        <w:pStyle w:val="3"/>
      </w:pPr>
      <w:bookmarkStart w:id="33" w:name="_heading=h.3whwml4" w:colFirst="0" w:colLast="0"/>
      <w:bookmarkEnd w:id="33"/>
      <w:r>
        <w:rPr>
          <w:sz w:val="28"/>
          <w:szCs w:val="28"/>
          <w:rtl w:val="0"/>
        </w:rPr>
        <w:t>3.1</w:t>
      </w:r>
      <w:r>
        <w:rPr>
          <w:rtl w:val="0"/>
        </w:rPr>
        <w:t xml:space="preserve"> </w:t>
      </w:r>
      <w:r>
        <w:rPr>
          <w:sz w:val="28"/>
          <w:szCs w:val="28"/>
          <w:rtl w:val="0"/>
        </w:rPr>
        <w:t>Technology Stack</w:t>
      </w:r>
    </w:p>
    <w:p/>
    <w:p>
      <w:pPr>
        <w:ind w:left="720" w:firstLine="0"/>
        <w:jc w:val="both"/>
        <w:rPr>
          <w:rFonts w:hint="default"/>
          <w:i/>
          <w:lang w:val="en-IN"/>
        </w:rPr>
      </w:pPr>
      <w:r>
        <w:rPr>
          <w:rFonts w:hint="default"/>
          <w:i w:val="0"/>
          <w:iCs/>
          <w:sz w:val="24"/>
          <w:szCs w:val="24"/>
          <w:rtl w:val="0"/>
          <w:lang w:val="en-IN"/>
        </w:rPr>
        <w:t>Our Project will run on Windows, Mac OS and Linux.We used Java  programming language and Java Swing toolkit for implementing the project</w:t>
      </w:r>
      <w:r>
        <w:rPr>
          <w:rFonts w:hint="default"/>
          <w:i/>
          <w:sz w:val="24"/>
          <w:szCs w:val="24"/>
          <w:rtl w:val="0"/>
          <w:lang w:val="en-IN"/>
        </w:rPr>
        <w:t>.</w:t>
      </w:r>
    </w:p>
    <w:p>
      <w:pPr>
        <w:ind w:left="720" w:firstLine="0"/>
        <w:jc w:val="both"/>
        <w:rPr>
          <w:i/>
        </w:rPr>
      </w:pPr>
    </w:p>
    <w:p>
      <w:pPr>
        <w:ind w:left="720" w:firstLine="0"/>
        <w:jc w:val="both"/>
        <w:rPr>
          <w:i/>
        </w:rPr>
      </w:pPr>
    </w:p>
    <w:p>
      <w:pPr>
        <w:ind w:left="720" w:firstLine="0"/>
        <w:jc w:val="both"/>
        <w:rPr>
          <w:i/>
        </w:rPr>
      </w:pPr>
    </w:p>
    <w:p>
      <w:pPr>
        <w:ind w:left="720" w:firstLine="0"/>
        <w:jc w:val="both"/>
        <w:rPr>
          <w:i/>
        </w:rPr>
      </w:pPr>
    </w:p>
    <w:p>
      <w:pPr>
        <w:ind w:left="720" w:firstLine="0"/>
        <w:jc w:val="both"/>
        <w:rPr>
          <w:i/>
        </w:rPr>
      </w:pPr>
    </w:p>
    <w:p>
      <w:pPr>
        <w:ind w:left="720" w:firstLine="0"/>
        <w:jc w:val="both"/>
        <w:rPr>
          <w:i/>
        </w:rPr>
      </w:pPr>
    </w:p>
    <w:p>
      <w:pPr>
        <w:ind w:left="720" w:firstLine="0"/>
        <w:jc w:val="both"/>
        <w:rPr>
          <w:i/>
        </w:rPr>
      </w:pPr>
    </w:p>
    <w:p>
      <w:pPr>
        <w:ind w:left="720" w:firstLine="0"/>
        <w:jc w:val="both"/>
        <w:rPr>
          <w:i/>
        </w:rPr>
      </w:pPr>
    </w:p>
    <w:p>
      <w:pPr>
        <w:pStyle w:val="3"/>
        <w:rPr>
          <w:i/>
          <w:sz w:val="28"/>
          <w:szCs w:val="28"/>
        </w:rPr>
      </w:pPr>
      <w:bookmarkStart w:id="34" w:name="_heading=h.ikt0rwhftybi" w:colFirst="0" w:colLast="0"/>
      <w:bookmarkEnd w:id="34"/>
      <w:r>
        <w:rPr>
          <w:sz w:val="28"/>
          <w:szCs w:val="28"/>
          <w:rtl w:val="0"/>
        </w:rPr>
        <w:t>3.2 User Interface Prototyping</w:t>
      </w:r>
    </w:p>
    <w:p>
      <w:pPr>
        <w:shd w:val="clear" w:fill="FFFFFF"/>
        <w:tabs>
          <w:tab w:val="right" w:pos="9795"/>
        </w:tabs>
        <w:spacing w:before="200" w:after="200" w:line="240" w:lineRule="auto"/>
        <w:jc w:val="both"/>
        <w:rPr>
          <w:rFonts w:hint="default"/>
          <w:i/>
          <w:color w:val="0000FF"/>
          <w:sz w:val="28"/>
          <w:szCs w:val="28"/>
          <w:rtl w:val="0"/>
          <w:lang w:val="en-IN"/>
        </w:rPr>
      </w:pPr>
      <w:r>
        <w:rPr>
          <w:rFonts w:ascii="Arial" w:hAnsi="Arial" w:eastAsia="Arial"/>
          <w:b/>
          <w:sz w:val="27"/>
        </w:rPr>
        <w:drawing>
          <wp:anchor distT="0" distB="0" distL="114300" distR="114300" simplePos="0" relativeHeight="251692032" behindDoc="0" locked="0" layoutInCell="1" allowOverlap="1">
            <wp:simplePos x="0" y="0"/>
            <wp:positionH relativeFrom="column">
              <wp:posOffset>863600</wp:posOffset>
            </wp:positionH>
            <wp:positionV relativeFrom="paragraph">
              <wp:posOffset>327025</wp:posOffset>
            </wp:positionV>
            <wp:extent cx="3878580" cy="2608580"/>
            <wp:effectExtent l="0" t="0" r="7620" b="12700"/>
            <wp:wrapSquare wrapText="bothSides"/>
            <wp:docPr id="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6"/>
                    <pic:cNvPicPr>
                      <a:picLocks noChangeAspect="1"/>
                    </pic:cNvPicPr>
                  </pic:nvPicPr>
                  <pic:blipFill>
                    <a:blip r:embed="rId10"/>
                    <a:stretch>
                      <a:fillRect/>
                    </a:stretch>
                  </pic:blipFill>
                  <pic:spPr>
                    <a:xfrm>
                      <a:off x="0" y="0"/>
                      <a:ext cx="3878580" cy="2608580"/>
                    </a:xfrm>
                    <a:prstGeom prst="rect">
                      <a:avLst/>
                    </a:prstGeom>
                    <a:noFill/>
                    <a:ln>
                      <a:noFill/>
                    </a:ln>
                  </pic:spPr>
                </pic:pic>
              </a:graphicData>
            </a:graphic>
          </wp:anchor>
        </w:drawing>
      </w:r>
      <w:r>
        <w:rPr>
          <w:rFonts w:hint="default"/>
          <w:i/>
          <w:color w:val="0000FF"/>
          <w:sz w:val="28"/>
          <w:szCs w:val="28"/>
          <w:rtl w:val="0"/>
          <w:lang w:val="en-IN"/>
        </w:rPr>
        <w:tab/>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rFonts w:hint="default"/>
          <w:i w:val="0"/>
          <w:iCs/>
          <w:color w:val="auto"/>
          <w:sz w:val="28"/>
          <w:szCs w:val="28"/>
          <w:rtl w:val="0"/>
          <w:lang w:val="en-IN"/>
        </w:rPr>
      </w:pPr>
      <w:r>
        <w:rPr>
          <w:rFonts w:hint="default"/>
          <w:i w:val="0"/>
          <w:iCs/>
          <w:color w:val="auto"/>
          <w:sz w:val="28"/>
          <w:szCs w:val="28"/>
          <w:rtl w:val="0"/>
          <w:lang w:val="en-IN"/>
        </w:rPr>
        <w:t>Fig 1. Choice for Login</w:t>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ind w:firstLine="240" w:firstLineChars="100"/>
        <w:jc w:val="left"/>
        <w:rPr>
          <w:rFonts w:hint="default"/>
          <w:i/>
          <w:color w:val="auto"/>
          <w:sz w:val="28"/>
          <w:szCs w:val="28"/>
          <w:rtl w:val="0"/>
          <w:lang w:val="en-IN"/>
        </w:rPr>
      </w:pPr>
      <w:r>
        <w:rPr>
          <w:rFonts w:ascii="Arial" w:hAnsi="Arial" w:eastAsia="Arial"/>
          <w:color w:val="auto"/>
          <w:sz w:val="24"/>
          <w:szCs w:val="22"/>
        </w:rPr>
        <w:drawing>
          <wp:anchor distT="0" distB="0" distL="114300" distR="114300" simplePos="0" relativeHeight="251693056" behindDoc="0" locked="0" layoutInCell="1" allowOverlap="1">
            <wp:simplePos x="0" y="0"/>
            <wp:positionH relativeFrom="column">
              <wp:posOffset>-269240</wp:posOffset>
            </wp:positionH>
            <wp:positionV relativeFrom="paragraph">
              <wp:posOffset>86360</wp:posOffset>
            </wp:positionV>
            <wp:extent cx="6503035" cy="2681605"/>
            <wp:effectExtent l="0" t="0" r="4445" b="635"/>
            <wp:wrapSquare wrapText="bothSides"/>
            <wp:docPr id="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
                    <pic:cNvPicPr>
                      <a:picLocks noChangeAspect="1"/>
                    </pic:cNvPicPr>
                  </pic:nvPicPr>
                  <pic:blipFill>
                    <a:blip r:embed="rId11"/>
                    <a:stretch>
                      <a:fillRect/>
                    </a:stretch>
                  </pic:blipFill>
                  <pic:spPr>
                    <a:xfrm>
                      <a:off x="0" y="0"/>
                      <a:ext cx="6503035" cy="2681605"/>
                    </a:xfrm>
                    <a:prstGeom prst="rect">
                      <a:avLst/>
                    </a:prstGeom>
                    <a:noFill/>
                    <a:ln>
                      <a:noFill/>
                    </a:ln>
                  </pic:spPr>
                </pic:pic>
              </a:graphicData>
            </a:graphic>
          </wp:anchor>
        </w:drawing>
      </w:r>
      <w:r>
        <w:rPr>
          <w:rFonts w:hint="default"/>
          <w:i/>
          <w:color w:val="auto"/>
          <w:sz w:val="28"/>
          <w:szCs w:val="28"/>
          <w:rtl w:val="0"/>
          <w:lang w:val="en-IN"/>
        </w:rPr>
        <w:t>Fi</w:t>
      </w:r>
      <w:r>
        <w:rPr>
          <w:rFonts w:hint="default"/>
          <w:i w:val="0"/>
          <w:iCs/>
          <w:color w:val="auto"/>
          <w:sz w:val="28"/>
          <w:szCs w:val="28"/>
          <w:rtl w:val="0"/>
          <w:lang w:val="en-IN"/>
        </w:rPr>
        <w:t>g 1.1</w:t>
      </w:r>
      <w:r>
        <w:rPr>
          <w:rFonts w:hint="default"/>
          <w:i/>
          <w:color w:val="auto"/>
          <w:sz w:val="28"/>
          <w:szCs w:val="28"/>
          <w:rtl w:val="0"/>
          <w:lang w:val="en-IN"/>
        </w:rPr>
        <w:t xml:space="preserve"> Login for Admin                                    Fig 1</w:t>
      </w:r>
      <w:r>
        <w:rPr>
          <w:rFonts w:hint="default"/>
          <w:i w:val="0"/>
          <w:iCs/>
          <w:color w:val="auto"/>
          <w:sz w:val="28"/>
          <w:szCs w:val="28"/>
          <w:rtl w:val="0"/>
          <w:lang w:val="en-IN"/>
        </w:rPr>
        <w:t>.2</w:t>
      </w:r>
      <w:r>
        <w:rPr>
          <w:rFonts w:hint="default"/>
          <w:i/>
          <w:color w:val="auto"/>
          <w:sz w:val="28"/>
          <w:szCs w:val="28"/>
          <w:rtl w:val="0"/>
          <w:lang w:val="en-IN"/>
        </w:rPr>
        <w:t xml:space="preserve"> Login for Agent  </w:t>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r>
        <w:rPr>
          <w:rFonts w:ascii="Times New Roman" w:hAnsi="Times New Roman" w:eastAsia="Times New Roman"/>
          <w:b/>
          <w:i/>
        </w:rPr>
        <w:drawing>
          <wp:anchor distT="0" distB="0" distL="114300" distR="114300" simplePos="0" relativeHeight="251694080" behindDoc="0" locked="0" layoutInCell="1" allowOverlap="1">
            <wp:simplePos x="0" y="0"/>
            <wp:positionH relativeFrom="page">
              <wp:posOffset>1264285</wp:posOffset>
            </wp:positionH>
            <wp:positionV relativeFrom="page">
              <wp:posOffset>914400</wp:posOffset>
            </wp:positionV>
            <wp:extent cx="5413375" cy="3808730"/>
            <wp:effectExtent l="0" t="0" r="12065" b="1270"/>
            <wp:wrapSquare wrapText="bothSides"/>
            <wp:docPr id="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5413375" cy="3808730"/>
                    </a:xfrm>
                    <a:prstGeom prst="rect">
                      <a:avLst/>
                    </a:prstGeom>
                    <a:noFill/>
                    <a:ln>
                      <a:noFill/>
                    </a:ln>
                  </pic:spPr>
                </pic:pic>
              </a:graphicData>
            </a:graphic>
          </wp:anchor>
        </w:drawing>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rFonts w:hint="default"/>
          <w:i w:val="0"/>
          <w:iCs/>
          <w:color w:val="auto"/>
          <w:sz w:val="28"/>
          <w:szCs w:val="28"/>
          <w:rtl w:val="0"/>
          <w:lang w:val="en-IN"/>
        </w:rPr>
      </w:pPr>
      <w:r>
        <w:rPr>
          <w:rFonts w:hint="default"/>
          <w:i w:val="0"/>
          <w:iCs/>
          <w:color w:val="auto"/>
          <w:sz w:val="28"/>
          <w:szCs w:val="28"/>
          <w:rtl w:val="0"/>
          <w:lang w:val="en-IN"/>
        </w:rPr>
        <w:t xml:space="preserve">    Fig 2. Manage Medicine(Only accessible to Admin)</w:t>
      </w:r>
    </w:p>
    <w:p>
      <w:pPr>
        <w:shd w:val="clear" w:fill="FFFFFF"/>
        <w:tabs>
          <w:tab w:val="right" w:pos="9795"/>
        </w:tabs>
        <w:spacing w:before="200" w:after="200" w:line="240" w:lineRule="auto"/>
        <w:jc w:val="center"/>
        <w:rPr>
          <w:i/>
          <w:color w:val="0000FF"/>
          <w:sz w:val="28"/>
          <w:szCs w:val="28"/>
          <w:rtl w:val="0"/>
        </w:rPr>
      </w:pPr>
      <w:r>
        <w:rPr>
          <w:rFonts w:ascii="Arial" w:hAnsi="Arial" w:eastAsia="Arial"/>
          <w:sz w:val="24"/>
        </w:rPr>
        <w:drawing>
          <wp:anchor distT="0" distB="0" distL="114300" distR="114300" simplePos="0" relativeHeight="251695104" behindDoc="0" locked="0" layoutInCell="1" allowOverlap="1">
            <wp:simplePos x="0" y="0"/>
            <wp:positionH relativeFrom="column">
              <wp:posOffset>445135</wp:posOffset>
            </wp:positionH>
            <wp:positionV relativeFrom="paragraph">
              <wp:posOffset>266065</wp:posOffset>
            </wp:positionV>
            <wp:extent cx="5430520" cy="3892550"/>
            <wp:effectExtent l="0" t="0" r="10160" b="8890"/>
            <wp:wrapSquare wrapText="bothSides"/>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9"/>
                    <pic:cNvPicPr>
                      <a:picLocks noChangeAspect="1"/>
                    </pic:cNvPicPr>
                  </pic:nvPicPr>
                  <pic:blipFill>
                    <a:blip r:embed="rId13"/>
                    <a:stretch>
                      <a:fillRect/>
                    </a:stretch>
                  </pic:blipFill>
                  <pic:spPr>
                    <a:xfrm>
                      <a:off x="0" y="0"/>
                      <a:ext cx="5430520" cy="3892550"/>
                    </a:xfrm>
                    <a:prstGeom prst="rect">
                      <a:avLst/>
                    </a:prstGeom>
                    <a:noFill/>
                    <a:ln>
                      <a:noFill/>
                    </a:ln>
                  </pic:spPr>
                </pic:pic>
              </a:graphicData>
            </a:graphic>
          </wp:anchor>
        </w:drawing>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rFonts w:hint="default"/>
          <w:i/>
          <w:color w:val="0000FF"/>
          <w:sz w:val="28"/>
          <w:szCs w:val="28"/>
          <w:rtl w:val="0"/>
          <w:lang w:val="en-IN"/>
        </w:rPr>
      </w:pPr>
      <w:r>
        <w:rPr>
          <w:rFonts w:hint="default"/>
          <w:i w:val="0"/>
          <w:iCs/>
          <w:color w:val="auto"/>
          <w:sz w:val="28"/>
          <w:szCs w:val="28"/>
          <w:rtl w:val="0"/>
          <w:lang w:val="en-IN"/>
        </w:rPr>
        <w:t>Fig 3. Manage Agents(Only accessible to Admin)</w:t>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r>
        <w:rPr>
          <w:rFonts w:ascii="Times New Roman" w:hAnsi="Times New Roman" w:eastAsia="Times New Roman"/>
          <w:b/>
          <w:i/>
        </w:rPr>
        <w:drawing>
          <wp:anchor distT="0" distB="0" distL="114300" distR="114300" simplePos="0" relativeHeight="251696128" behindDoc="0" locked="0" layoutInCell="1" allowOverlap="1">
            <wp:simplePos x="0" y="0"/>
            <wp:positionH relativeFrom="page">
              <wp:posOffset>1264285</wp:posOffset>
            </wp:positionH>
            <wp:positionV relativeFrom="page">
              <wp:posOffset>914400</wp:posOffset>
            </wp:positionV>
            <wp:extent cx="5417185" cy="3812540"/>
            <wp:effectExtent l="0" t="0" r="8255" b="12700"/>
            <wp:wrapSquare wrapText="bothSides"/>
            <wp:docPr id="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0"/>
                    <pic:cNvPicPr>
                      <a:picLocks noChangeAspect="1"/>
                    </pic:cNvPicPr>
                  </pic:nvPicPr>
                  <pic:blipFill>
                    <a:blip r:embed="rId14">
                      <a:clrChange>
                        <a:clrFrom>
                          <a:srgbClr val="FFFFFF"/>
                        </a:clrFrom>
                        <a:clrTo>
                          <a:srgbClr val="FFFFFF">
                            <a:alpha val="0"/>
                          </a:srgbClr>
                        </a:clrTo>
                      </a:clrChange>
                    </a:blip>
                    <a:stretch>
                      <a:fillRect/>
                    </a:stretch>
                  </pic:blipFill>
                  <pic:spPr>
                    <a:xfrm>
                      <a:off x="0" y="0"/>
                      <a:ext cx="5417185" cy="3812540"/>
                    </a:xfrm>
                    <a:prstGeom prst="rect">
                      <a:avLst/>
                    </a:prstGeom>
                    <a:noFill/>
                    <a:ln>
                      <a:noFill/>
                    </a:ln>
                  </pic:spPr>
                </pic:pic>
              </a:graphicData>
            </a:graphic>
          </wp:anchor>
        </w:drawing>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rFonts w:hint="default"/>
          <w:i w:val="0"/>
          <w:iCs/>
          <w:color w:val="auto"/>
          <w:sz w:val="28"/>
          <w:szCs w:val="28"/>
          <w:rtl w:val="0"/>
          <w:lang w:val="en-IN"/>
        </w:rPr>
      </w:pPr>
      <w:r>
        <w:rPr>
          <w:rFonts w:hint="default"/>
          <w:i w:val="0"/>
          <w:iCs/>
          <w:color w:val="auto"/>
          <w:sz w:val="28"/>
          <w:szCs w:val="28"/>
          <w:rtl w:val="0"/>
          <w:lang w:val="en-IN"/>
        </w:rPr>
        <w:t xml:space="preserve">   Fig 4. Manage Company(only accessible to Admin)</w:t>
      </w:r>
    </w:p>
    <w:p>
      <w:pPr>
        <w:shd w:val="clear" w:fill="FFFFFF"/>
        <w:tabs>
          <w:tab w:val="right" w:pos="9795"/>
        </w:tabs>
        <w:spacing w:before="200" w:after="200" w:line="240" w:lineRule="auto"/>
        <w:jc w:val="center"/>
        <w:rPr>
          <w:i/>
          <w:color w:val="0000FF"/>
          <w:sz w:val="28"/>
          <w:szCs w:val="28"/>
          <w:rtl w:val="0"/>
        </w:rPr>
      </w:pPr>
      <w:r>
        <w:rPr>
          <w:rFonts w:ascii="Arial" w:hAnsi="Arial" w:eastAsia="Arial"/>
          <w:sz w:val="24"/>
        </w:rPr>
        <w:drawing>
          <wp:anchor distT="0" distB="0" distL="114300" distR="114300" simplePos="0" relativeHeight="251697152" behindDoc="0" locked="0" layoutInCell="1" allowOverlap="1">
            <wp:simplePos x="0" y="0"/>
            <wp:positionH relativeFrom="column">
              <wp:posOffset>464185</wp:posOffset>
            </wp:positionH>
            <wp:positionV relativeFrom="paragraph">
              <wp:posOffset>311785</wp:posOffset>
            </wp:positionV>
            <wp:extent cx="5403215" cy="3908425"/>
            <wp:effectExtent l="0" t="0" r="6985" b="8255"/>
            <wp:wrapSquare wrapText="bothSides"/>
            <wp:docPr id="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1"/>
                    <pic:cNvPicPr>
                      <a:picLocks noChangeAspect="1"/>
                    </pic:cNvPicPr>
                  </pic:nvPicPr>
                  <pic:blipFill>
                    <a:blip r:embed="rId15"/>
                    <a:stretch>
                      <a:fillRect/>
                    </a:stretch>
                  </pic:blipFill>
                  <pic:spPr>
                    <a:xfrm>
                      <a:off x="0" y="0"/>
                      <a:ext cx="5403215" cy="3908425"/>
                    </a:xfrm>
                    <a:prstGeom prst="rect">
                      <a:avLst/>
                    </a:prstGeom>
                    <a:noFill/>
                    <a:ln>
                      <a:noFill/>
                    </a:ln>
                  </pic:spPr>
                </pic:pic>
              </a:graphicData>
            </a:graphic>
          </wp:anchor>
        </w:drawing>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rFonts w:hint="default"/>
          <w:i/>
          <w:color w:val="0000FF"/>
          <w:sz w:val="28"/>
          <w:szCs w:val="28"/>
          <w:rtl w:val="0"/>
          <w:lang w:val="en-IN"/>
        </w:rPr>
      </w:pPr>
      <w:r>
        <w:rPr>
          <w:rFonts w:hint="default"/>
          <w:i w:val="0"/>
          <w:iCs/>
          <w:color w:val="auto"/>
          <w:sz w:val="28"/>
          <w:szCs w:val="28"/>
          <w:rtl w:val="0"/>
          <w:lang w:val="en-IN"/>
        </w:rPr>
        <w:t>Fig 5. Manage Billing(Accessible to both Admin and Agent)</w:t>
      </w:r>
    </w:p>
    <w:p>
      <w:pPr>
        <w:shd w:val="clear" w:fill="FFFFFF"/>
        <w:tabs>
          <w:tab w:val="right" w:pos="9795"/>
        </w:tabs>
        <w:spacing w:before="200" w:after="200" w:line="240" w:lineRule="auto"/>
        <w:jc w:val="center"/>
        <w:rPr>
          <w:i/>
          <w:color w:val="0000FF"/>
          <w:sz w:val="28"/>
          <w:szCs w:val="28"/>
          <w:rtl w:val="0"/>
        </w:rPr>
      </w:pPr>
      <w:r>
        <w:rPr>
          <w:rFonts w:ascii="Times New Roman" w:hAnsi="Times New Roman" w:eastAsia="Times New Roman"/>
          <w:b/>
          <w:i/>
        </w:rPr>
        <w:drawing>
          <wp:anchor distT="0" distB="0" distL="114300" distR="114300" simplePos="0" relativeHeight="251698176" behindDoc="0" locked="0" layoutInCell="1" allowOverlap="1">
            <wp:simplePos x="0" y="0"/>
            <wp:positionH relativeFrom="page">
              <wp:posOffset>1113790</wp:posOffset>
            </wp:positionH>
            <wp:positionV relativeFrom="page">
              <wp:posOffset>1060450</wp:posOffset>
            </wp:positionV>
            <wp:extent cx="5523230" cy="3948430"/>
            <wp:effectExtent l="0" t="0" r="8890" b="13970"/>
            <wp:wrapSquare wrapText="bothSides"/>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2"/>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5523230" cy="3948430"/>
                    </a:xfrm>
                    <a:prstGeom prst="rect">
                      <a:avLst/>
                    </a:prstGeom>
                    <a:noFill/>
                    <a:ln>
                      <a:noFill/>
                    </a:ln>
                  </pic:spPr>
                </pic:pic>
              </a:graphicData>
            </a:graphic>
          </wp:anchor>
        </w:drawing>
      </w: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0000FF"/>
          <w:sz w:val="28"/>
          <w:szCs w:val="28"/>
          <w:rtl w:val="0"/>
        </w:rPr>
      </w:pPr>
    </w:p>
    <w:p>
      <w:pPr>
        <w:shd w:val="clear" w:fill="FFFFFF"/>
        <w:tabs>
          <w:tab w:val="right" w:pos="9795"/>
        </w:tabs>
        <w:spacing w:before="200" w:after="200" w:line="240" w:lineRule="auto"/>
        <w:jc w:val="center"/>
        <w:rPr>
          <w:i/>
          <w:color w:val="auto"/>
          <w:sz w:val="28"/>
          <w:szCs w:val="28"/>
          <w:rtl w:val="0"/>
        </w:rPr>
      </w:pPr>
    </w:p>
    <w:p>
      <w:pPr>
        <w:shd w:val="clear" w:fill="FFFFFF"/>
        <w:tabs>
          <w:tab w:val="right" w:pos="9795"/>
        </w:tabs>
        <w:spacing w:before="200" w:after="200" w:line="240" w:lineRule="auto"/>
        <w:jc w:val="center"/>
        <w:rPr>
          <w:rFonts w:hint="default"/>
          <w:i/>
          <w:color w:val="0000FF"/>
          <w:sz w:val="28"/>
          <w:szCs w:val="28"/>
          <w:rtl w:val="0"/>
          <w:lang w:val="en-IN"/>
        </w:rPr>
      </w:pPr>
      <w:r>
        <w:rPr>
          <w:rFonts w:hint="default"/>
          <w:i/>
          <w:color w:val="auto"/>
          <w:sz w:val="28"/>
          <w:szCs w:val="28"/>
          <w:rtl w:val="0"/>
          <w:lang w:val="en-IN"/>
        </w:rPr>
        <w:t xml:space="preserve"> Fig 6. Bill History(Accessible to both Admin and Agent)</w:t>
      </w:r>
    </w:p>
    <w:p>
      <w:pPr>
        <w:numPr>
          <w:ilvl w:val="0"/>
          <w:numId w:val="6"/>
        </w:numPr>
        <w:spacing w:before="360" w:after="120"/>
        <w:ind w:left="720" w:hanging="720"/>
        <w:rPr>
          <w:sz w:val="36"/>
          <w:szCs w:val="36"/>
          <w:rtl w:val="0"/>
        </w:rPr>
      </w:pPr>
      <w:r>
        <w:rPr>
          <w:sz w:val="36"/>
          <w:szCs w:val="36"/>
          <w:rtl w:val="0"/>
        </w:rPr>
        <w:t xml:space="preserve">Test Cases </w:t>
      </w:r>
    </w:p>
    <w:p>
      <w:pPr>
        <w:pStyle w:val="4"/>
        <w:keepNext w:val="0"/>
        <w:keepLines w:val="0"/>
        <w:spacing w:before="240" w:after="240" w:line="240" w:lineRule="auto"/>
      </w:pPr>
      <w:r>
        <w:rPr>
          <w:b/>
          <w:color w:val="000000"/>
          <w:rtl w:val="0"/>
        </w:rPr>
        <w:t>4.1</w:t>
      </w:r>
      <w:r>
        <w:rPr>
          <w:b/>
          <w:color w:val="000000"/>
          <w:rtl w:val="0"/>
        </w:rPr>
        <w:tab/>
      </w:r>
      <w:r>
        <w:rPr>
          <w:b/>
          <w:color w:val="000000"/>
          <w:rtl w:val="0"/>
        </w:rPr>
        <w:t>Test Case #1 (</w:t>
      </w:r>
      <w:r>
        <w:rPr>
          <w:rFonts w:hint="default"/>
          <w:b/>
          <w:color w:val="000000"/>
          <w:rtl w:val="0"/>
          <w:lang w:val="en-IN"/>
        </w:rPr>
        <w:t>TC_LOGIN</w:t>
      </w:r>
      <w:r>
        <w:rPr>
          <w:color w:val="000000"/>
          <w:rtl w:val="0"/>
        </w:rPr>
        <w:t>)</w:t>
      </w:r>
      <w:r>
        <w:rPr>
          <w:rtl w:val="0"/>
        </w:rPr>
        <w:t xml:space="preserve"> </w:t>
      </w:r>
    </w:p>
    <w:p>
      <w:pPr>
        <w:rPr>
          <w:sz w:val="24"/>
          <w:szCs w:val="24"/>
        </w:rPr>
      </w:pPr>
      <w:r>
        <w:rPr>
          <w:sz w:val="24"/>
          <w:szCs w:val="24"/>
          <w:rtl w:val="0"/>
        </w:rPr>
        <w:t xml:space="preserve"> </w:t>
      </w:r>
    </w:p>
    <w:p>
      <w:pPr>
        <w:spacing w:line="240" w:lineRule="auto"/>
        <w:jc w:val="both"/>
        <w:rPr>
          <w:rFonts w:hint="default"/>
          <w:i/>
          <w:color w:val="3C78D8"/>
          <w:sz w:val="24"/>
          <w:szCs w:val="24"/>
          <w:lang w:val="en-IN"/>
        </w:rPr>
      </w:pPr>
      <w:r>
        <w:rPr>
          <w:b/>
          <w:sz w:val="24"/>
          <w:szCs w:val="24"/>
          <w:rtl w:val="0"/>
        </w:rPr>
        <w:t xml:space="preserve">Author: </w:t>
      </w:r>
      <w:r>
        <w:rPr>
          <w:rFonts w:hint="default"/>
          <w:b w:val="0"/>
          <w:bCs/>
          <w:i w:val="0"/>
          <w:iCs/>
          <w:color w:val="auto"/>
          <w:sz w:val="24"/>
          <w:szCs w:val="24"/>
          <w:rtl w:val="0"/>
          <w:lang w:val="en-IN"/>
        </w:rPr>
        <w:t>Dikshant Bisht</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 xml:space="preserve">Test scenario: </w:t>
      </w:r>
      <w:r>
        <w:rPr>
          <w:rFonts w:hint="default"/>
          <w:i w:val="0"/>
          <w:iCs/>
          <w:color w:val="auto"/>
          <w:sz w:val="24"/>
          <w:szCs w:val="24"/>
          <w:rtl w:val="0"/>
          <w:lang w:val="en-IN"/>
        </w:rPr>
        <w:t>Selecting Agent</w:t>
      </w:r>
      <w:r>
        <w:rPr>
          <w:i w:val="0"/>
          <w:iCs/>
          <w:color w:val="auto"/>
          <w:sz w:val="24"/>
          <w:szCs w:val="24"/>
          <w:rtl w:val="0"/>
        </w:rPr>
        <w:t xml:space="preserve"> </w:t>
      </w:r>
      <w:r>
        <w:rPr>
          <w:rFonts w:hint="default"/>
          <w:i w:val="0"/>
          <w:iCs/>
          <w:color w:val="auto"/>
          <w:sz w:val="24"/>
          <w:szCs w:val="24"/>
          <w:rtl w:val="0"/>
          <w:lang w:val="en-IN"/>
        </w:rPr>
        <w:t>login or Admin Login.</w:t>
      </w:r>
    </w:p>
    <w:p>
      <w:pPr>
        <w:rPr>
          <w:rFonts w:hint="default"/>
          <w:i w:val="0"/>
          <w:iCs/>
          <w:color w:val="auto"/>
          <w:sz w:val="24"/>
          <w:szCs w:val="24"/>
          <w:lang w:val="en-IN"/>
        </w:rPr>
      </w:pPr>
      <w:r>
        <w:rPr>
          <w:i w:val="0"/>
          <w:iCs/>
          <w:color w:val="auto"/>
          <w:sz w:val="24"/>
          <w:szCs w:val="24"/>
          <w:rtl w:val="0"/>
        </w:rPr>
        <w:t xml:space="preserve">Test case: </w:t>
      </w:r>
      <w:r>
        <w:rPr>
          <w:rFonts w:hint="default"/>
          <w:i w:val="0"/>
          <w:iCs/>
          <w:color w:val="auto"/>
          <w:sz w:val="24"/>
          <w:szCs w:val="24"/>
          <w:rtl w:val="0"/>
          <w:lang w:val="en-IN"/>
        </w:rPr>
        <w:t>Click either Agent Login button or Admin Login button.</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User must know which login he wants to access.</w:t>
      </w:r>
    </w:p>
    <w:p>
      <w:pPr>
        <w:rPr>
          <w:rFonts w:hint="default"/>
          <w:i w:val="0"/>
          <w:iCs/>
          <w:color w:val="auto"/>
          <w:sz w:val="24"/>
          <w:szCs w:val="24"/>
          <w:rtl w:val="0"/>
          <w:lang w:val="en-IN"/>
        </w:rPr>
      </w:pPr>
    </w:p>
    <w:p>
      <w:pPr>
        <w:rPr>
          <w:sz w:val="24"/>
          <w:szCs w:val="24"/>
        </w:rPr>
      </w:pPr>
      <w:r>
        <w:rPr>
          <w:b/>
          <w:sz w:val="24"/>
          <w:szCs w:val="24"/>
          <w:rtl w:val="0"/>
        </w:rPr>
        <w:t>Test Steps:</w:t>
      </w:r>
    </w:p>
    <w:p>
      <w:pPr>
        <w:rPr>
          <w:i w:val="0"/>
          <w:iCs/>
          <w:color w:val="auto"/>
          <w:sz w:val="24"/>
          <w:szCs w:val="24"/>
          <w:rtl w:val="0"/>
        </w:rPr>
      </w:pPr>
      <w:r>
        <w:rPr>
          <w:i w:val="0"/>
          <w:iCs/>
          <w:color w:val="auto"/>
          <w:sz w:val="24"/>
          <w:szCs w:val="24"/>
          <w:rtl w:val="0"/>
        </w:rPr>
        <w:t>Click</w:t>
      </w:r>
      <w:r>
        <w:rPr>
          <w:rFonts w:hint="default"/>
          <w:i w:val="0"/>
          <w:iCs/>
          <w:color w:val="auto"/>
          <w:sz w:val="24"/>
          <w:szCs w:val="24"/>
          <w:rtl w:val="0"/>
          <w:lang w:val="en-IN"/>
        </w:rPr>
        <w:t xml:space="preserve"> Admin</w:t>
      </w:r>
      <w:r>
        <w:rPr>
          <w:i w:val="0"/>
          <w:iCs/>
          <w:color w:val="auto"/>
          <w:sz w:val="24"/>
          <w:szCs w:val="24"/>
          <w:rtl w:val="0"/>
        </w:rPr>
        <w:t xml:space="preserve"> Login </w:t>
      </w:r>
      <w:r>
        <w:rPr>
          <w:rFonts w:hint="default"/>
          <w:i w:val="0"/>
          <w:iCs/>
          <w:color w:val="auto"/>
          <w:sz w:val="24"/>
          <w:szCs w:val="24"/>
          <w:rtl w:val="0"/>
          <w:lang w:val="en-IN"/>
        </w:rPr>
        <w:t>B</w:t>
      </w:r>
      <w:r>
        <w:rPr>
          <w:i w:val="0"/>
          <w:iCs/>
          <w:color w:val="auto"/>
          <w:sz w:val="24"/>
          <w:szCs w:val="24"/>
          <w:rtl w:val="0"/>
        </w:rPr>
        <w:t>utton&gt;</w:t>
      </w:r>
    </w:p>
    <w:p>
      <w:pPr>
        <w:ind w:firstLine="1320" w:firstLineChars="550"/>
        <w:rPr>
          <w:rFonts w:hint="default"/>
          <w:i w:val="0"/>
          <w:iCs/>
          <w:color w:val="auto"/>
          <w:sz w:val="24"/>
          <w:szCs w:val="24"/>
          <w:rtl w:val="0"/>
          <w:lang w:val="en-IN"/>
        </w:rPr>
      </w:pPr>
      <w:r>
        <w:rPr>
          <w:rFonts w:hint="default"/>
          <w:i w:val="0"/>
          <w:iCs/>
          <w:color w:val="auto"/>
          <w:sz w:val="24"/>
          <w:szCs w:val="24"/>
          <w:rtl w:val="0"/>
          <w:lang w:val="en-IN"/>
        </w:rPr>
        <w:t>Or</w:t>
      </w:r>
    </w:p>
    <w:p>
      <w:pPr>
        <w:rPr>
          <w:rFonts w:hint="default"/>
          <w:i w:val="0"/>
          <w:iCs/>
          <w:color w:val="auto"/>
          <w:sz w:val="24"/>
          <w:szCs w:val="24"/>
          <w:rtl w:val="0"/>
          <w:lang w:val="en-IN"/>
        </w:rPr>
      </w:pPr>
      <w:r>
        <w:rPr>
          <w:rFonts w:hint="default"/>
          <w:i w:val="0"/>
          <w:iCs/>
          <w:color w:val="auto"/>
          <w:sz w:val="24"/>
          <w:szCs w:val="24"/>
          <w:rtl w:val="0"/>
          <w:lang w:val="en-IN"/>
        </w:rPr>
        <w:t>Click Agent Login Button&gt;</w:t>
      </w:r>
    </w:p>
    <w:p>
      <w:pPr>
        <w:rPr>
          <w:sz w:val="24"/>
          <w:szCs w:val="24"/>
        </w:rPr>
      </w:pPr>
      <w:r>
        <w:rPr>
          <w:sz w:val="24"/>
          <w:szCs w:val="24"/>
          <w:rtl w:val="0"/>
        </w:rPr>
        <w:t xml:space="preserve"> </w:t>
      </w:r>
    </w:p>
    <w:p>
      <w:pPr>
        <w:rPr>
          <w:b/>
          <w:sz w:val="24"/>
          <w:szCs w:val="24"/>
        </w:rPr>
      </w:pPr>
      <w:r>
        <w:rPr>
          <w:b/>
          <w:sz w:val="24"/>
          <w:szCs w:val="24"/>
          <w:rtl w:val="0"/>
        </w:rPr>
        <w:t>Test Data:</w:t>
      </w:r>
    </w:p>
    <w:p>
      <w:pPr>
        <w:rPr>
          <w:rFonts w:hint="default"/>
          <w:i w:val="0"/>
          <w:iCs/>
          <w:color w:val="auto"/>
          <w:sz w:val="24"/>
          <w:szCs w:val="24"/>
          <w:rtl w:val="0"/>
          <w:lang w:val="en-IN"/>
        </w:rPr>
      </w:pPr>
      <w:r>
        <w:rPr>
          <w:rFonts w:hint="default"/>
          <w:i w:val="0"/>
          <w:iCs/>
          <w:color w:val="auto"/>
          <w:sz w:val="24"/>
          <w:szCs w:val="24"/>
          <w:rtl w:val="0"/>
          <w:lang w:val="en-IN"/>
        </w:rPr>
        <w:t>No Test Data is Required</w:t>
      </w:r>
    </w:p>
    <w:p>
      <w:pPr>
        <w:rPr>
          <w:sz w:val="24"/>
          <w:szCs w:val="24"/>
        </w:rPr>
      </w:pPr>
      <w:r>
        <w:rPr>
          <w:sz w:val="24"/>
          <w:szCs w:val="24"/>
          <w:rtl w:val="0"/>
        </w:rPr>
        <w:t xml:space="preserve"> </w:t>
      </w: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 xml:space="preserve">Admin </w:t>
      </w:r>
      <w:r>
        <w:rPr>
          <w:b w:val="0"/>
          <w:bCs w:val="0"/>
          <w:i w:val="0"/>
          <w:iCs/>
          <w:color w:val="auto"/>
          <w:sz w:val="24"/>
          <w:szCs w:val="24"/>
          <w:rtl w:val="0"/>
        </w:rPr>
        <w:t>login&gt;</w:t>
      </w:r>
      <w:r>
        <w:rPr>
          <w:rFonts w:hint="default"/>
          <w:b w:val="0"/>
          <w:bCs w:val="0"/>
          <w:i w:val="0"/>
          <w:iCs/>
          <w:color w:val="auto"/>
          <w:sz w:val="24"/>
          <w:szCs w:val="24"/>
          <w:rtl w:val="0"/>
          <w:lang w:val="en-IN"/>
        </w:rPr>
        <w:t>Admin login page will open.</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Agent  login&gt;Agent login page will open.</w:t>
      </w:r>
    </w:p>
    <w:p>
      <w:pPr>
        <w:rPr>
          <w:sz w:val="24"/>
          <w:szCs w:val="24"/>
        </w:rPr>
      </w:pPr>
    </w:p>
    <w:p>
      <w:pPr>
        <w:rPr>
          <w:b/>
          <w:sz w:val="24"/>
          <w:szCs w:val="24"/>
          <w:rtl w:val="0"/>
        </w:rPr>
      </w:pPr>
      <w:r>
        <w:rPr>
          <w:b/>
          <w:sz w:val="24"/>
          <w:szCs w:val="24"/>
          <w:rtl w:val="0"/>
        </w:rPr>
        <w:t>Post Condition:</w:t>
      </w:r>
    </w:p>
    <w:p>
      <w:pPr>
        <w:rPr>
          <w:rFonts w:hint="default"/>
          <w:b w:val="0"/>
          <w:bCs/>
          <w:sz w:val="24"/>
          <w:szCs w:val="24"/>
          <w:rtl w:val="0"/>
          <w:lang w:val="en-IN"/>
        </w:rPr>
      </w:pPr>
      <w:r>
        <w:rPr>
          <w:rFonts w:hint="default"/>
          <w:b w:val="0"/>
          <w:bCs/>
          <w:sz w:val="24"/>
          <w:szCs w:val="24"/>
          <w:rtl w:val="0"/>
          <w:lang w:val="en-IN"/>
        </w:rPr>
        <w:t xml:space="preserve">If user selects Admin  login button then admin login page will open else if he selects Agent login page then agent login page will open. </w:t>
      </w:r>
    </w:p>
    <w:p>
      <w:pPr>
        <w:pStyle w:val="4"/>
        <w:keepNext w:val="0"/>
        <w:keepLines w:val="0"/>
        <w:spacing w:before="240" w:after="240" w:line="240" w:lineRule="auto"/>
      </w:pPr>
      <w:bookmarkStart w:id="35" w:name="_heading=h.23ckvvd" w:colFirst="0" w:colLast="0"/>
      <w:bookmarkEnd w:id="35"/>
      <w:r>
        <w:rPr>
          <w:b/>
          <w:color w:val="000000"/>
          <w:rtl w:val="0"/>
        </w:rPr>
        <w:t>4.</w:t>
      </w:r>
      <w:r>
        <w:rPr>
          <w:rFonts w:hint="default"/>
          <w:b/>
          <w:color w:val="000000"/>
          <w:rtl w:val="0"/>
          <w:lang w:val="en-IN"/>
        </w:rPr>
        <w:t>2</w:t>
      </w:r>
      <w:r>
        <w:rPr>
          <w:b/>
          <w:color w:val="000000"/>
          <w:rtl w:val="0"/>
        </w:rPr>
        <w:tab/>
      </w:r>
      <w:r>
        <w:rPr>
          <w:b/>
          <w:color w:val="000000"/>
          <w:rtl w:val="0"/>
        </w:rPr>
        <w:t>Test Case #</w:t>
      </w:r>
      <w:r>
        <w:rPr>
          <w:rFonts w:hint="default"/>
          <w:b/>
          <w:color w:val="000000"/>
          <w:rtl w:val="0"/>
          <w:lang w:val="en-IN"/>
        </w:rPr>
        <w:t>2</w:t>
      </w:r>
      <w:r>
        <w:rPr>
          <w:b/>
          <w:color w:val="000000"/>
          <w:rtl w:val="0"/>
        </w:rPr>
        <w:t xml:space="preserve"> (</w:t>
      </w:r>
      <w:r>
        <w:rPr>
          <w:rFonts w:hint="default"/>
          <w:b/>
          <w:color w:val="000000"/>
          <w:rtl w:val="0"/>
          <w:lang w:val="en-IN"/>
        </w:rPr>
        <w:t>TC_ADMINLOGIN</w:t>
      </w:r>
      <w:r>
        <w:rPr>
          <w:color w:val="000000"/>
          <w:rtl w:val="0"/>
        </w:rPr>
        <w:t>)</w:t>
      </w:r>
      <w:r>
        <w:rPr>
          <w:rtl w:val="0"/>
        </w:rPr>
        <w:t xml:space="preserve"> </w:t>
      </w:r>
    </w:p>
    <w:p>
      <w:pPr>
        <w:rPr>
          <w:sz w:val="24"/>
          <w:szCs w:val="24"/>
        </w:rPr>
      </w:pPr>
      <w:r>
        <w:rPr>
          <w:sz w:val="24"/>
          <w:szCs w:val="24"/>
          <w:rtl w:val="0"/>
        </w:rPr>
        <w:t xml:space="preserve"> </w:t>
      </w:r>
    </w:p>
    <w:p>
      <w:pPr>
        <w:spacing w:line="240" w:lineRule="auto"/>
        <w:jc w:val="both"/>
        <w:rPr>
          <w:rFonts w:hint="default"/>
          <w:i/>
          <w:color w:val="3C78D8"/>
          <w:sz w:val="24"/>
          <w:szCs w:val="24"/>
          <w:lang w:val="en-IN"/>
        </w:rPr>
      </w:pPr>
      <w:r>
        <w:rPr>
          <w:b/>
          <w:sz w:val="24"/>
          <w:szCs w:val="24"/>
          <w:rtl w:val="0"/>
        </w:rPr>
        <w:t xml:space="preserve">Author: </w:t>
      </w:r>
      <w:r>
        <w:rPr>
          <w:rFonts w:hint="default"/>
          <w:b w:val="0"/>
          <w:bCs/>
          <w:i w:val="0"/>
          <w:iCs/>
          <w:color w:val="auto"/>
          <w:sz w:val="24"/>
          <w:szCs w:val="24"/>
          <w:rtl w:val="0"/>
          <w:lang w:val="en-IN"/>
        </w:rPr>
        <w:t>Dikshant Bisht</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Test scenario: Verify</w:t>
      </w:r>
      <w:r>
        <w:rPr>
          <w:rFonts w:hint="default"/>
          <w:i w:val="0"/>
          <w:iCs/>
          <w:color w:val="auto"/>
          <w:sz w:val="24"/>
          <w:szCs w:val="24"/>
          <w:rtl w:val="0"/>
          <w:lang w:val="en-IN"/>
        </w:rPr>
        <w:t>ing</w:t>
      </w:r>
      <w:r>
        <w:rPr>
          <w:i w:val="0"/>
          <w:iCs/>
          <w:color w:val="auto"/>
          <w:sz w:val="24"/>
          <w:szCs w:val="24"/>
          <w:rtl w:val="0"/>
        </w:rPr>
        <w:t xml:space="preserve"> the </w:t>
      </w:r>
      <w:r>
        <w:rPr>
          <w:rFonts w:hint="default"/>
          <w:i w:val="0"/>
          <w:iCs/>
          <w:color w:val="auto"/>
          <w:sz w:val="24"/>
          <w:szCs w:val="24"/>
          <w:rtl w:val="0"/>
          <w:lang w:val="en-IN"/>
        </w:rPr>
        <w:t>login for Admin</w:t>
      </w:r>
    </w:p>
    <w:p>
      <w:pPr>
        <w:rPr>
          <w:i w:val="0"/>
          <w:iCs/>
          <w:color w:val="auto"/>
          <w:sz w:val="24"/>
          <w:szCs w:val="24"/>
        </w:rPr>
      </w:pPr>
      <w:r>
        <w:rPr>
          <w:i w:val="0"/>
          <w:iCs/>
          <w:color w:val="auto"/>
          <w:sz w:val="24"/>
          <w:szCs w:val="24"/>
          <w:rtl w:val="0"/>
        </w:rPr>
        <w:t>Test case: Enter a valid user</w:t>
      </w:r>
      <w:r>
        <w:rPr>
          <w:rFonts w:hint="default"/>
          <w:i w:val="0"/>
          <w:iCs/>
          <w:color w:val="auto"/>
          <w:sz w:val="24"/>
          <w:szCs w:val="24"/>
          <w:rtl w:val="0"/>
          <w:lang w:val="en-IN"/>
        </w:rPr>
        <w:t>name</w:t>
      </w:r>
      <w:r>
        <w:rPr>
          <w:i w:val="0"/>
          <w:iCs/>
          <w:color w:val="auto"/>
          <w:sz w:val="24"/>
          <w:szCs w:val="24"/>
          <w:rtl w:val="0"/>
        </w:rPr>
        <w:t xml:space="preserve"> and valid password</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Admin must be registered before trying to login into Pharmacy management system.</w:t>
      </w:r>
    </w:p>
    <w:p>
      <w:pPr>
        <w:rPr>
          <w:rFonts w:hint="default"/>
          <w:i w:val="0"/>
          <w:iCs/>
          <w:color w:val="auto"/>
          <w:sz w:val="24"/>
          <w:szCs w:val="24"/>
          <w:rtl w:val="0"/>
          <w:lang w:val="en-IN"/>
        </w:rPr>
      </w:pPr>
    </w:p>
    <w:p>
      <w:pPr>
        <w:rPr>
          <w:sz w:val="24"/>
          <w:szCs w:val="24"/>
        </w:rPr>
      </w:pPr>
      <w:r>
        <w:rPr>
          <w:b/>
          <w:sz w:val="24"/>
          <w:szCs w:val="24"/>
          <w:rtl w:val="0"/>
        </w:rPr>
        <w:t>Test Steps:</w:t>
      </w:r>
    </w:p>
    <w:p>
      <w:pPr>
        <w:rPr>
          <w:i w:val="0"/>
          <w:iCs/>
          <w:color w:val="auto"/>
          <w:sz w:val="24"/>
          <w:szCs w:val="24"/>
        </w:rPr>
      </w:pPr>
      <w:r>
        <w:rPr>
          <w:i w:val="0"/>
          <w:iCs/>
          <w:color w:val="auto"/>
          <w:sz w:val="24"/>
          <w:szCs w:val="24"/>
          <w:rtl w:val="0"/>
        </w:rPr>
        <w:t>Enter Username</w:t>
      </w:r>
    </w:p>
    <w:p>
      <w:pPr>
        <w:rPr>
          <w:i w:val="0"/>
          <w:iCs/>
          <w:color w:val="auto"/>
          <w:sz w:val="24"/>
          <w:szCs w:val="24"/>
        </w:rPr>
      </w:pPr>
      <w:r>
        <w:rPr>
          <w:i w:val="0"/>
          <w:iCs/>
          <w:color w:val="auto"/>
          <w:sz w:val="24"/>
          <w:szCs w:val="24"/>
          <w:rtl w:val="0"/>
        </w:rPr>
        <w:t>Enter Password</w:t>
      </w:r>
    </w:p>
    <w:p>
      <w:pPr>
        <w:rPr>
          <w:i w:val="0"/>
          <w:iCs/>
          <w:color w:val="auto"/>
          <w:sz w:val="24"/>
          <w:szCs w:val="24"/>
        </w:rPr>
      </w:pPr>
      <w:r>
        <w:rPr>
          <w:i w:val="0"/>
          <w:iCs/>
          <w:color w:val="auto"/>
          <w:sz w:val="24"/>
          <w:szCs w:val="24"/>
          <w:rtl w:val="0"/>
        </w:rPr>
        <w:t>Click Login button &gt;</w:t>
      </w:r>
    </w:p>
    <w:p>
      <w:pPr>
        <w:rPr>
          <w:sz w:val="24"/>
          <w:szCs w:val="24"/>
        </w:rPr>
      </w:pPr>
      <w:r>
        <w:rPr>
          <w:sz w:val="24"/>
          <w:szCs w:val="24"/>
          <w:rtl w:val="0"/>
        </w:rPr>
        <w:t xml:space="preserve"> </w:t>
      </w:r>
    </w:p>
    <w:p>
      <w:pPr>
        <w:rPr>
          <w:b/>
          <w:sz w:val="24"/>
          <w:szCs w:val="24"/>
        </w:rPr>
      </w:pPr>
      <w:r>
        <w:rPr>
          <w:b/>
          <w:sz w:val="24"/>
          <w:szCs w:val="24"/>
          <w:rtl w:val="0"/>
        </w:rPr>
        <w:t>Test Data:</w:t>
      </w:r>
    </w:p>
    <w:p>
      <w:pPr>
        <w:rPr>
          <w:rFonts w:hint="default"/>
          <w:i w:val="0"/>
          <w:iCs/>
          <w:color w:val="auto"/>
          <w:sz w:val="24"/>
          <w:szCs w:val="24"/>
          <w:lang w:val="en-IN"/>
        </w:rPr>
      </w:pPr>
      <w:r>
        <w:rPr>
          <w:i w:val="0"/>
          <w:iCs/>
          <w:color w:val="auto"/>
          <w:sz w:val="24"/>
          <w:szCs w:val="24"/>
          <w:rtl w:val="0"/>
        </w:rPr>
        <w:t xml:space="preserve">Username: </w:t>
      </w:r>
      <w:r>
        <w:rPr>
          <w:rFonts w:hint="default"/>
          <w:i w:val="0"/>
          <w:iCs/>
          <w:color w:val="auto"/>
          <w:sz w:val="24"/>
          <w:szCs w:val="24"/>
          <w:rtl w:val="0"/>
          <w:lang w:val="en-IN"/>
        </w:rPr>
        <w:t>Admin</w:t>
      </w:r>
    </w:p>
    <w:p>
      <w:pPr>
        <w:rPr>
          <w:rFonts w:hint="default"/>
          <w:i w:val="0"/>
          <w:iCs/>
          <w:color w:val="auto"/>
          <w:sz w:val="24"/>
          <w:szCs w:val="24"/>
          <w:lang w:val="en-IN"/>
        </w:rPr>
      </w:pPr>
      <w:r>
        <w:rPr>
          <w:i w:val="0"/>
          <w:iCs/>
          <w:color w:val="auto"/>
          <w:sz w:val="24"/>
          <w:szCs w:val="24"/>
          <w:rtl w:val="0"/>
        </w:rPr>
        <w:t>Password:</w:t>
      </w:r>
      <w:r>
        <w:rPr>
          <w:rFonts w:hint="default"/>
          <w:i w:val="0"/>
          <w:iCs/>
          <w:color w:val="auto"/>
          <w:sz w:val="24"/>
          <w:szCs w:val="24"/>
          <w:rtl w:val="0"/>
          <w:lang w:val="en-IN"/>
        </w:rPr>
        <w:t xml:space="preserve"> Admin</w:t>
      </w:r>
    </w:p>
    <w:p>
      <w:pPr>
        <w:rPr>
          <w:sz w:val="24"/>
          <w:szCs w:val="24"/>
        </w:rPr>
      </w:pPr>
      <w:r>
        <w:rPr>
          <w:sz w:val="24"/>
          <w:szCs w:val="24"/>
          <w:rtl w:val="0"/>
        </w:rPr>
        <w:t xml:space="preserve"> </w:t>
      </w: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b w:val="0"/>
          <w:bCs w:val="0"/>
          <w:i w:val="0"/>
          <w:iCs/>
          <w:color w:val="auto"/>
          <w:sz w:val="24"/>
          <w:szCs w:val="24"/>
          <w:rtl w:val="0"/>
        </w:rPr>
        <w:t>Successful login&gt;</w:t>
      </w:r>
      <w:r>
        <w:rPr>
          <w:rFonts w:hint="default"/>
          <w:b w:val="0"/>
          <w:bCs w:val="0"/>
          <w:i w:val="0"/>
          <w:iCs/>
          <w:color w:val="auto"/>
          <w:sz w:val="24"/>
          <w:szCs w:val="24"/>
          <w:rtl w:val="0"/>
          <w:lang w:val="en-IN"/>
        </w:rPr>
        <w:t>If login credentials of user is correct than the user will be directed to Manage Medicine page.</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Incorrect Details&gt;If login credentials of user is incorrect than a alert box will pop-up “Wrong Username or Password”.</w:t>
      </w:r>
    </w:p>
    <w:p>
      <w:pPr>
        <w:rPr>
          <w:rFonts w:hint="default"/>
          <w:i w:val="0"/>
          <w:iCs/>
          <w:sz w:val="24"/>
          <w:szCs w:val="24"/>
          <w:lang w:val="en-IN"/>
        </w:rPr>
      </w:pPr>
      <w:r>
        <w:rPr>
          <w:rFonts w:hint="default"/>
          <w:i w:val="0"/>
          <w:iCs/>
          <w:sz w:val="24"/>
          <w:szCs w:val="24"/>
          <w:lang w:val="en-IN"/>
        </w:rPr>
        <w:t>Incomplete Details&gt;If user don’t fill either username or password or both than a alert box will pop-up  “Fill All Details”.</w:t>
      </w:r>
    </w:p>
    <w:p>
      <w:pPr>
        <w:rPr>
          <w:sz w:val="24"/>
          <w:szCs w:val="24"/>
        </w:rPr>
      </w:pPr>
    </w:p>
    <w:p>
      <w:pPr>
        <w:rPr>
          <w:b/>
          <w:sz w:val="24"/>
          <w:szCs w:val="24"/>
        </w:rPr>
      </w:pPr>
      <w:r>
        <w:rPr>
          <w:b/>
          <w:sz w:val="24"/>
          <w:szCs w:val="24"/>
          <w:rtl w:val="0"/>
        </w:rPr>
        <w:t>Post Condition:</w:t>
      </w:r>
    </w:p>
    <w:p>
      <w:pPr>
        <w:rPr>
          <w:color w:val="FF0000"/>
          <w:sz w:val="24"/>
          <w:szCs w:val="24"/>
        </w:rPr>
      </w:pPr>
      <w:r>
        <w:rPr>
          <w:rFonts w:hint="default"/>
          <w:sz w:val="24"/>
          <w:szCs w:val="24"/>
          <w:rtl w:val="0"/>
          <w:lang w:val="en-IN"/>
        </w:rPr>
        <w:t xml:space="preserve">If Login credentials are correct then user will be  directed to Manage Medicine page but if login credentials are wrong or either incomplete then a alert box will pop-up. </w:t>
      </w:r>
      <w:r>
        <w:rPr>
          <w:sz w:val="24"/>
          <w:szCs w:val="24"/>
          <w:rtl w:val="0"/>
        </w:rPr>
        <w:t xml:space="preserve"> </w:t>
      </w:r>
    </w:p>
    <w:p>
      <w:pPr>
        <w:rPr>
          <w:sz w:val="28"/>
          <w:szCs w:val="28"/>
        </w:rPr>
      </w:pPr>
      <w:r>
        <w:rPr>
          <w:sz w:val="28"/>
          <w:szCs w:val="28"/>
          <w:rtl w:val="0"/>
        </w:rPr>
        <w:t xml:space="preserve"> </w:t>
      </w:r>
    </w:p>
    <w:p>
      <w:pPr>
        <w:pStyle w:val="4"/>
        <w:keepNext w:val="0"/>
        <w:keepLines w:val="0"/>
        <w:spacing w:before="240" w:after="240" w:line="240" w:lineRule="auto"/>
        <w:rPr>
          <w:b/>
          <w:color w:val="000000"/>
          <w:rtl w:val="0"/>
        </w:rPr>
      </w:pPr>
      <w:bookmarkStart w:id="36" w:name="_heading=h.exl6z521e60e" w:colFirst="0" w:colLast="0"/>
      <w:bookmarkEnd w:id="36"/>
    </w:p>
    <w:p>
      <w:pPr>
        <w:pStyle w:val="4"/>
        <w:keepNext w:val="0"/>
        <w:keepLines w:val="0"/>
        <w:spacing w:before="240" w:after="240" w:line="240" w:lineRule="auto"/>
        <w:rPr>
          <w:rtl w:val="0"/>
        </w:rPr>
      </w:pPr>
      <w:r>
        <w:rPr>
          <w:b/>
          <w:color w:val="000000"/>
          <w:rtl w:val="0"/>
        </w:rPr>
        <w:t>4.</w:t>
      </w:r>
      <w:r>
        <w:rPr>
          <w:rFonts w:hint="default"/>
          <w:b/>
          <w:color w:val="000000"/>
          <w:rtl w:val="0"/>
          <w:lang w:val="en-IN"/>
        </w:rPr>
        <w:t>3</w:t>
      </w:r>
      <w:r>
        <w:rPr>
          <w:b/>
          <w:color w:val="000000"/>
          <w:rtl w:val="0"/>
        </w:rPr>
        <w:tab/>
      </w:r>
      <w:r>
        <w:rPr>
          <w:b/>
          <w:color w:val="000000"/>
          <w:rtl w:val="0"/>
        </w:rPr>
        <w:t>Test Case #</w:t>
      </w:r>
      <w:r>
        <w:rPr>
          <w:rFonts w:hint="default"/>
          <w:b/>
          <w:color w:val="000000"/>
          <w:rtl w:val="0"/>
          <w:lang w:val="en-IN"/>
        </w:rPr>
        <w:t>3</w:t>
      </w:r>
      <w:r>
        <w:rPr>
          <w:b/>
          <w:color w:val="000000"/>
          <w:rtl w:val="0"/>
        </w:rPr>
        <w:t>(</w:t>
      </w:r>
      <w:r>
        <w:rPr>
          <w:rFonts w:hint="default"/>
          <w:b/>
          <w:color w:val="000000"/>
          <w:rtl w:val="0"/>
          <w:lang w:val="en-IN"/>
        </w:rPr>
        <w:t>TC_AgentLogin</w:t>
      </w:r>
      <w:r>
        <w:rPr>
          <w:color w:val="000000"/>
          <w:rtl w:val="0"/>
        </w:rPr>
        <w:t>)</w:t>
      </w:r>
      <w:r>
        <w:rPr>
          <w:rtl w:val="0"/>
        </w:rPr>
        <w:t xml:space="preserve"> </w:t>
      </w:r>
    </w:p>
    <w:p>
      <w:pPr>
        <w:spacing w:line="240" w:lineRule="auto"/>
        <w:jc w:val="both"/>
        <w:rPr>
          <w:rFonts w:hint="default"/>
          <w:b w:val="0"/>
          <w:bCs/>
          <w:i/>
          <w:color w:val="3C78D8"/>
          <w:sz w:val="24"/>
          <w:szCs w:val="24"/>
          <w:lang w:val="en-IN"/>
        </w:rPr>
      </w:pPr>
      <w:r>
        <w:rPr>
          <w:b/>
          <w:sz w:val="24"/>
          <w:szCs w:val="24"/>
          <w:rtl w:val="0"/>
        </w:rPr>
        <w:t xml:space="preserve">Author: </w:t>
      </w:r>
      <w:r>
        <w:rPr>
          <w:rFonts w:hint="default"/>
          <w:b w:val="0"/>
          <w:bCs/>
          <w:sz w:val="24"/>
          <w:szCs w:val="24"/>
          <w:rtl w:val="0"/>
          <w:lang w:val="en-IN"/>
        </w:rPr>
        <w:t>Shivam Kumar Jha</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Test scenario: Verify</w:t>
      </w:r>
      <w:r>
        <w:rPr>
          <w:rFonts w:hint="default"/>
          <w:i w:val="0"/>
          <w:iCs/>
          <w:color w:val="auto"/>
          <w:sz w:val="24"/>
          <w:szCs w:val="24"/>
          <w:rtl w:val="0"/>
          <w:lang w:val="en-IN"/>
        </w:rPr>
        <w:t>ing</w:t>
      </w:r>
      <w:r>
        <w:rPr>
          <w:i w:val="0"/>
          <w:iCs/>
          <w:color w:val="auto"/>
          <w:sz w:val="24"/>
          <w:szCs w:val="24"/>
          <w:rtl w:val="0"/>
        </w:rPr>
        <w:t xml:space="preserve"> the </w:t>
      </w:r>
      <w:r>
        <w:rPr>
          <w:rFonts w:hint="default"/>
          <w:i w:val="0"/>
          <w:iCs/>
          <w:color w:val="auto"/>
          <w:sz w:val="24"/>
          <w:szCs w:val="24"/>
          <w:rtl w:val="0"/>
          <w:lang w:val="en-IN"/>
        </w:rPr>
        <w:t>login for Agent.</w:t>
      </w:r>
    </w:p>
    <w:p>
      <w:pPr>
        <w:rPr>
          <w:i w:val="0"/>
          <w:iCs/>
          <w:color w:val="auto"/>
          <w:sz w:val="24"/>
          <w:szCs w:val="24"/>
        </w:rPr>
      </w:pPr>
      <w:r>
        <w:rPr>
          <w:i w:val="0"/>
          <w:iCs/>
          <w:color w:val="auto"/>
          <w:sz w:val="24"/>
          <w:szCs w:val="24"/>
          <w:rtl w:val="0"/>
        </w:rPr>
        <w:t>Test case: Enter a valid user</w:t>
      </w:r>
      <w:r>
        <w:rPr>
          <w:rFonts w:hint="default"/>
          <w:i w:val="0"/>
          <w:iCs/>
          <w:color w:val="auto"/>
          <w:sz w:val="24"/>
          <w:szCs w:val="24"/>
          <w:rtl w:val="0"/>
          <w:lang w:val="en-IN"/>
        </w:rPr>
        <w:t>name</w:t>
      </w:r>
      <w:r>
        <w:rPr>
          <w:i w:val="0"/>
          <w:iCs/>
          <w:color w:val="auto"/>
          <w:sz w:val="24"/>
          <w:szCs w:val="24"/>
          <w:rtl w:val="0"/>
        </w:rPr>
        <w:t xml:space="preserve"> and valid password</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Agent must be registered by admin before trying to login into Pharmacy management system.</w:t>
      </w:r>
    </w:p>
    <w:p>
      <w:pPr>
        <w:rPr>
          <w:rFonts w:hint="default"/>
          <w:i w:val="0"/>
          <w:iCs/>
          <w:color w:val="auto"/>
          <w:sz w:val="24"/>
          <w:szCs w:val="24"/>
          <w:rtl w:val="0"/>
          <w:lang w:val="en-IN"/>
        </w:rPr>
      </w:pPr>
    </w:p>
    <w:p>
      <w:pPr>
        <w:rPr>
          <w:sz w:val="24"/>
          <w:szCs w:val="24"/>
        </w:rPr>
      </w:pPr>
      <w:r>
        <w:rPr>
          <w:b/>
          <w:sz w:val="24"/>
          <w:szCs w:val="24"/>
          <w:rtl w:val="0"/>
        </w:rPr>
        <w:t>Test Steps:</w:t>
      </w:r>
    </w:p>
    <w:p>
      <w:pPr>
        <w:rPr>
          <w:i w:val="0"/>
          <w:iCs/>
          <w:color w:val="auto"/>
          <w:sz w:val="24"/>
          <w:szCs w:val="24"/>
        </w:rPr>
      </w:pPr>
      <w:r>
        <w:rPr>
          <w:i w:val="0"/>
          <w:iCs/>
          <w:color w:val="auto"/>
          <w:sz w:val="24"/>
          <w:szCs w:val="24"/>
          <w:rtl w:val="0"/>
        </w:rPr>
        <w:t>Enter Username</w:t>
      </w:r>
    </w:p>
    <w:p>
      <w:pPr>
        <w:rPr>
          <w:i w:val="0"/>
          <w:iCs/>
          <w:color w:val="auto"/>
          <w:sz w:val="24"/>
          <w:szCs w:val="24"/>
        </w:rPr>
      </w:pPr>
      <w:r>
        <w:rPr>
          <w:i w:val="0"/>
          <w:iCs/>
          <w:color w:val="auto"/>
          <w:sz w:val="24"/>
          <w:szCs w:val="24"/>
          <w:rtl w:val="0"/>
        </w:rPr>
        <w:t>Enter Password</w:t>
      </w:r>
    </w:p>
    <w:p>
      <w:pPr>
        <w:rPr>
          <w:i w:val="0"/>
          <w:iCs/>
          <w:color w:val="auto"/>
          <w:sz w:val="24"/>
          <w:szCs w:val="24"/>
        </w:rPr>
      </w:pPr>
      <w:r>
        <w:rPr>
          <w:i w:val="0"/>
          <w:iCs/>
          <w:color w:val="auto"/>
          <w:sz w:val="24"/>
          <w:szCs w:val="24"/>
          <w:rtl w:val="0"/>
        </w:rPr>
        <w:t>Click Login button &gt;</w:t>
      </w:r>
    </w:p>
    <w:p>
      <w:pPr>
        <w:rPr>
          <w:sz w:val="24"/>
          <w:szCs w:val="24"/>
        </w:rPr>
      </w:pPr>
      <w:r>
        <w:rPr>
          <w:sz w:val="24"/>
          <w:szCs w:val="24"/>
          <w:rtl w:val="0"/>
        </w:rPr>
        <w:t xml:space="preserve"> </w:t>
      </w:r>
    </w:p>
    <w:p>
      <w:pPr>
        <w:rPr>
          <w:b/>
          <w:sz w:val="24"/>
          <w:szCs w:val="24"/>
        </w:rPr>
      </w:pPr>
      <w:r>
        <w:rPr>
          <w:b/>
          <w:sz w:val="24"/>
          <w:szCs w:val="24"/>
          <w:rtl w:val="0"/>
        </w:rPr>
        <w:t>Test Data:</w:t>
      </w:r>
    </w:p>
    <w:p>
      <w:pPr>
        <w:rPr>
          <w:rFonts w:hint="default"/>
          <w:i w:val="0"/>
          <w:iCs/>
          <w:color w:val="auto"/>
          <w:sz w:val="24"/>
          <w:szCs w:val="24"/>
          <w:lang w:val="en-IN"/>
        </w:rPr>
      </w:pPr>
      <w:r>
        <w:rPr>
          <w:i w:val="0"/>
          <w:iCs/>
          <w:color w:val="auto"/>
          <w:sz w:val="24"/>
          <w:szCs w:val="24"/>
          <w:rtl w:val="0"/>
        </w:rPr>
        <w:t xml:space="preserve">Username: </w:t>
      </w:r>
      <w:r>
        <w:rPr>
          <w:rFonts w:hint="default"/>
          <w:i w:val="0"/>
          <w:iCs/>
          <w:color w:val="auto"/>
          <w:sz w:val="24"/>
          <w:szCs w:val="24"/>
          <w:rtl w:val="0"/>
          <w:lang w:val="en-IN"/>
        </w:rPr>
        <w:t>Agent</w:t>
      </w:r>
    </w:p>
    <w:p>
      <w:pPr>
        <w:rPr>
          <w:rFonts w:hint="default"/>
          <w:i w:val="0"/>
          <w:iCs/>
          <w:color w:val="auto"/>
          <w:sz w:val="24"/>
          <w:szCs w:val="24"/>
          <w:lang w:val="en-IN"/>
        </w:rPr>
      </w:pPr>
      <w:r>
        <w:rPr>
          <w:i w:val="0"/>
          <w:iCs/>
          <w:color w:val="auto"/>
          <w:sz w:val="24"/>
          <w:szCs w:val="24"/>
          <w:rtl w:val="0"/>
        </w:rPr>
        <w:t>Password:</w:t>
      </w:r>
      <w:r>
        <w:rPr>
          <w:rFonts w:hint="default"/>
          <w:i w:val="0"/>
          <w:iCs/>
          <w:color w:val="auto"/>
          <w:sz w:val="24"/>
          <w:szCs w:val="24"/>
          <w:rtl w:val="0"/>
          <w:lang w:val="en-IN"/>
        </w:rPr>
        <w:t xml:space="preserve"> Agent</w:t>
      </w:r>
    </w:p>
    <w:p>
      <w:pPr>
        <w:rPr>
          <w:sz w:val="24"/>
          <w:szCs w:val="24"/>
        </w:rPr>
      </w:pPr>
      <w:r>
        <w:rPr>
          <w:sz w:val="24"/>
          <w:szCs w:val="24"/>
          <w:rtl w:val="0"/>
        </w:rPr>
        <w:t xml:space="preserve"> </w:t>
      </w: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b w:val="0"/>
          <w:bCs w:val="0"/>
          <w:i w:val="0"/>
          <w:iCs/>
          <w:color w:val="auto"/>
          <w:sz w:val="24"/>
          <w:szCs w:val="24"/>
          <w:rtl w:val="0"/>
        </w:rPr>
        <w:t>Successful login&gt;</w:t>
      </w:r>
      <w:r>
        <w:rPr>
          <w:rFonts w:hint="default"/>
          <w:b w:val="0"/>
          <w:bCs w:val="0"/>
          <w:i w:val="0"/>
          <w:iCs/>
          <w:color w:val="auto"/>
          <w:sz w:val="24"/>
          <w:szCs w:val="24"/>
          <w:rtl w:val="0"/>
          <w:lang w:val="en-IN"/>
        </w:rPr>
        <w:t>If login credentials of user is correct than the user will be directed to Selling page.</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Incorrect Details&gt;If login credentials of user is incorrect than a alert box will pop-up “Wrong Username or Password”.</w:t>
      </w:r>
    </w:p>
    <w:p>
      <w:pPr>
        <w:rPr>
          <w:rFonts w:hint="default"/>
          <w:i w:val="0"/>
          <w:iCs/>
          <w:sz w:val="24"/>
          <w:szCs w:val="24"/>
          <w:lang w:val="en-IN"/>
        </w:rPr>
      </w:pPr>
      <w:r>
        <w:rPr>
          <w:rFonts w:hint="default"/>
          <w:i w:val="0"/>
          <w:iCs/>
          <w:sz w:val="24"/>
          <w:szCs w:val="24"/>
          <w:lang w:val="en-IN"/>
        </w:rPr>
        <w:t>Incomplete Details&gt;If user don’t fill either username or password or both than a alert box will pop-up  “Fill All Details”.</w:t>
      </w:r>
    </w:p>
    <w:p>
      <w:pPr>
        <w:rPr>
          <w:sz w:val="24"/>
          <w:szCs w:val="24"/>
        </w:rPr>
      </w:pPr>
    </w:p>
    <w:p>
      <w:pPr>
        <w:rPr>
          <w:b/>
          <w:sz w:val="24"/>
          <w:szCs w:val="24"/>
        </w:rPr>
      </w:pPr>
      <w:r>
        <w:rPr>
          <w:b/>
          <w:sz w:val="24"/>
          <w:szCs w:val="24"/>
          <w:rtl w:val="0"/>
        </w:rPr>
        <w:t>Post Condition:</w:t>
      </w:r>
    </w:p>
    <w:p>
      <w:r>
        <w:rPr>
          <w:rFonts w:hint="default"/>
          <w:sz w:val="24"/>
          <w:szCs w:val="24"/>
          <w:rtl w:val="0"/>
          <w:lang w:val="en-IN"/>
        </w:rPr>
        <w:t>If Login credentials are correct then user will be  directed Selling page but if login credentials are wrong or either incomplete then a alert box will pop-up.</w:t>
      </w:r>
    </w:p>
    <w:p>
      <w:pPr>
        <w:pBdr>
          <w:top w:val="none" w:color="auto" w:sz="0" w:space="0"/>
          <w:left w:val="none" w:color="auto" w:sz="0" w:space="0"/>
          <w:bottom w:val="none" w:color="auto" w:sz="0" w:space="0"/>
          <w:right w:val="none" w:color="auto" w:sz="0" w:space="0"/>
          <w:between w:val="none" w:color="auto" w:sz="0" w:space="0"/>
        </w:pBdr>
        <w:ind w:left="720" w:firstLine="0"/>
        <w:jc w:val="center"/>
        <w:rPr>
          <w:i/>
          <w:color w:val="0000FF"/>
          <w:sz w:val="28"/>
          <w:szCs w:val="28"/>
        </w:rPr>
      </w:pPr>
    </w:p>
    <w:p>
      <w:pPr>
        <w:rPr>
          <w:sz w:val="28"/>
          <w:szCs w:val="28"/>
        </w:rPr>
      </w:pPr>
    </w:p>
    <w:p>
      <w:pPr>
        <w:pStyle w:val="4"/>
        <w:keepNext w:val="0"/>
        <w:keepLines w:val="0"/>
        <w:spacing w:before="240" w:after="240" w:line="240" w:lineRule="auto"/>
        <w:rPr>
          <w:rtl w:val="0"/>
        </w:rPr>
      </w:pPr>
      <w:r>
        <w:rPr>
          <w:b/>
          <w:color w:val="000000"/>
          <w:rtl w:val="0"/>
        </w:rPr>
        <w:t>4.</w:t>
      </w:r>
      <w:r>
        <w:rPr>
          <w:rFonts w:hint="default"/>
          <w:b/>
          <w:color w:val="000000"/>
          <w:rtl w:val="0"/>
          <w:lang w:val="en-IN"/>
        </w:rPr>
        <w:t>4</w:t>
      </w:r>
      <w:r>
        <w:rPr>
          <w:b/>
          <w:color w:val="000000"/>
          <w:rtl w:val="0"/>
        </w:rPr>
        <w:tab/>
      </w:r>
      <w:r>
        <w:rPr>
          <w:b/>
          <w:color w:val="000000"/>
          <w:rtl w:val="0"/>
        </w:rPr>
        <w:t>Test Case #</w:t>
      </w:r>
      <w:r>
        <w:rPr>
          <w:rFonts w:hint="default"/>
          <w:b/>
          <w:color w:val="000000"/>
          <w:rtl w:val="0"/>
          <w:lang w:val="en-IN"/>
        </w:rPr>
        <w:t>4</w:t>
      </w:r>
      <w:r>
        <w:rPr>
          <w:b/>
          <w:color w:val="000000"/>
          <w:rtl w:val="0"/>
        </w:rPr>
        <w:t>(</w:t>
      </w:r>
      <w:r>
        <w:rPr>
          <w:rFonts w:hint="default"/>
          <w:b/>
          <w:color w:val="000000"/>
          <w:rtl w:val="0"/>
          <w:lang w:val="en-IN"/>
        </w:rPr>
        <w:t>TC_MedicineAdding</w:t>
      </w:r>
      <w:r>
        <w:rPr>
          <w:color w:val="000000"/>
          <w:rtl w:val="0"/>
        </w:rPr>
        <w:t>)</w:t>
      </w:r>
      <w:r>
        <w:rPr>
          <w:rtl w:val="0"/>
        </w:rPr>
        <w:t xml:space="preserve"> </w:t>
      </w:r>
    </w:p>
    <w:p>
      <w:pPr>
        <w:spacing w:line="240" w:lineRule="auto"/>
        <w:jc w:val="both"/>
        <w:rPr>
          <w:rFonts w:hint="default"/>
          <w:b w:val="0"/>
          <w:bCs/>
          <w:i/>
          <w:color w:val="3C78D8"/>
          <w:sz w:val="24"/>
          <w:szCs w:val="24"/>
          <w:lang w:val="en-IN"/>
        </w:rPr>
      </w:pPr>
      <w:r>
        <w:rPr>
          <w:b/>
          <w:sz w:val="24"/>
          <w:szCs w:val="24"/>
          <w:rtl w:val="0"/>
        </w:rPr>
        <w:t xml:space="preserve">Author: </w:t>
      </w:r>
      <w:r>
        <w:rPr>
          <w:rFonts w:hint="default"/>
          <w:b w:val="0"/>
          <w:bCs/>
          <w:sz w:val="24"/>
          <w:szCs w:val="24"/>
          <w:rtl w:val="0"/>
          <w:lang w:val="en-IN"/>
        </w:rPr>
        <w:t>Shivam Kumar Jha</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Test scenario:</w:t>
      </w:r>
      <w:r>
        <w:rPr>
          <w:rFonts w:hint="default"/>
          <w:i w:val="0"/>
          <w:iCs/>
          <w:color w:val="auto"/>
          <w:sz w:val="24"/>
          <w:szCs w:val="24"/>
          <w:rtl w:val="0"/>
          <w:lang w:val="en-IN"/>
        </w:rPr>
        <w:t>Storing details of medicines into database.</w:t>
      </w:r>
    </w:p>
    <w:p>
      <w:pPr>
        <w:rPr>
          <w:rFonts w:hint="default"/>
          <w:i w:val="0"/>
          <w:iCs/>
          <w:color w:val="auto"/>
          <w:sz w:val="24"/>
          <w:szCs w:val="24"/>
          <w:lang w:val="en-IN"/>
        </w:rPr>
      </w:pPr>
      <w:r>
        <w:rPr>
          <w:i w:val="0"/>
          <w:iCs/>
          <w:color w:val="auto"/>
          <w:sz w:val="24"/>
          <w:szCs w:val="24"/>
          <w:rtl w:val="0"/>
        </w:rPr>
        <w:t xml:space="preserve">Test case: Enter  valid </w:t>
      </w:r>
      <w:r>
        <w:rPr>
          <w:rFonts w:hint="default"/>
          <w:i w:val="0"/>
          <w:iCs/>
          <w:color w:val="auto"/>
          <w:sz w:val="24"/>
          <w:szCs w:val="24"/>
          <w:rtl w:val="0"/>
          <w:lang w:val="en-IN"/>
        </w:rPr>
        <w:t>details such as Id, medicine name, price, Quantity, Expiry Date , Manufacturing Date and Company</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Admin must be logged in and admin must have complete information about medicine which he wants to add. Medicine Id must be Unique.</w:t>
      </w:r>
    </w:p>
    <w:p>
      <w:pPr>
        <w:rPr>
          <w:rFonts w:hint="default"/>
          <w:i w:val="0"/>
          <w:iCs/>
          <w:color w:val="auto"/>
          <w:sz w:val="24"/>
          <w:szCs w:val="24"/>
          <w:rtl w:val="0"/>
          <w:lang w:val="en-IN"/>
        </w:rPr>
      </w:pPr>
    </w:p>
    <w:p>
      <w:pPr>
        <w:rPr>
          <w:b/>
          <w:sz w:val="24"/>
          <w:szCs w:val="24"/>
          <w:rtl w:val="0"/>
        </w:rPr>
      </w:pPr>
      <w:r>
        <w:rPr>
          <w:b/>
          <w:sz w:val="24"/>
          <w:szCs w:val="24"/>
          <w:rtl w:val="0"/>
        </w:rPr>
        <w:t>Test Steps:</w:t>
      </w:r>
    </w:p>
    <w:p>
      <w:pPr>
        <w:rPr>
          <w:rFonts w:hint="default"/>
          <w:b w:val="0"/>
          <w:bCs/>
          <w:sz w:val="24"/>
          <w:szCs w:val="24"/>
          <w:rtl w:val="0"/>
          <w:lang w:val="en-IN"/>
        </w:rPr>
      </w:pPr>
      <w:r>
        <w:rPr>
          <w:rFonts w:hint="default"/>
          <w:b w:val="0"/>
          <w:bCs/>
          <w:sz w:val="24"/>
          <w:szCs w:val="24"/>
          <w:rtl w:val="0"/>
          <w:lang w:val="en-IN"/>
        </w:rPr>
        <w:t>Login As Admin</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ID</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Medicine Name</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Price</w:t>
      </w:r>
    </w:p>
    <w:p>
      <w:pPr>
        <w:rPr>
          <w:rFonts w:hint="default"/>
          <w:i w:val="0"/>
          <w:iCs/>
          <w:color w:val="auto"/>
          <w:sz w:val="24"/>
          <w:szCs w:val="24"/>
          <w:rtl w:val="0"/>
          <w:lang w:val="en-IN"/>
        </w:rPr>
      </w:pPr>
      <w:r>
        <w:rPr>
          <w:i w:val="0"/>
          <w:iCs/>
          <w:color w:val="auto"/>
          <w:sz w:val="24"/>
          <w:szCs w:val="24"/>
          <w:rtl w:val="0"/>
        </w:rPr>
        <w:t>Ente</w:t>
      </w:r>
      <w:r>
        <w:rPr>
          <w:rFonts w:hint="default"/>
          <w:i w:val="0"/>
          <w:iCs/>
          <w:color w:val="auto"/>
          <w:sz w:val="24"/>
          <w:szCs w:val="24"/>
          <w:rtl w:val="0"/>
          <w:lang w:val="en-IN"/>
        </w:rPr>
        <w:t>r Quantity</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Expiry Date</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Manufacturing Date</w:t>
      </w:r>
    </w:p>
    <w:p>
      <w:pPr>
        <w:rPr>
          <w:rFonts w:hint="default"/>
          <w:i w:val="0"/>
          <w:iCs/>
          <w:color w:val="auto"/>
          <w:sz w:val="24"/>
          <w:szCs w:val="24"/>
          <w:lang w:val="en-IN"/>
        </w:rPr>
      </w:pPr>
      <w:r>
        <w:rPr>
          <w:rFonts w:hint="default"/>
          <w:i w:val="0"/>
          <w:iCs/>
          <w:color w:val="auto"/>
          <w:sz w:val="24"/>
          <w:szCs w:val="24"/>
          <w:lang w:val="en-IN"/>
        </w:rPr>
        <w:t>Select Company</w:t>
      </w:r>
    </w:p>
    <w:p>
      <w:pPr>
        <w:rPr>
          <w:i w:val="0"/>
          <w:iCs/>
          <w:color w:val="auto"/>
          <w:sz w:val="24"/>
          <w:szCs w:val="24"/>
        </w:rPr>
      </w:pPr>
      <w:r>
        <w:rPr>
          <w:i w:val="0"/>
          <w:iCs/>
          <w:color w:val="auto"/>
          <w:sz w:val="24"/>
          <w:szCs w:val="24"/>
          <w:rtl w:val="0"/>
        </w:rPr>
        <w:t xml:space="preserve">Click </w:t>
      </w:r>
      <w:r>
        <w:rPr>
          <w:rFonts w:hint="default"/>
          <w:i w:val="0"/>
          <w:iCs/>
          <w:color w:val="auto"/>
          <w:sz w:val="24"/>
          <w:szCs w:val="24"/>
          <w:rtl w:val="0"/>
          <w:lang w:val="en-IN"/>
        </w:rPr>
        <w:t>Add</w:t>
      </w:r>
      <w:r>
        <w:rPr>
          <w:i w:val="0"/>
          <w:iCs/>
          <w:color w:val="auto"/>
          <w:sz w:val="24"/>
          <w:szCs w:val="24"/>
          <w:rtl w:val="0"/>
        </w:rPr>
        <w:t xml:space="preserve"> button &gt;</w:t>
      </w:r>
    </w:p>
    <w:p>
      <w:pPr>
        <w:rPr>
          <w:sz w:val="24"/>
          <w:szCs w:val="24"/>
        </w:rPr>
      </w:pPr>
      <w:r>
        <w:rPr>
          <w:sz w:val="24"/>
          <w:szCs w:val="24"/>
          <w:rtl w:val="0"/>
        </w:rPr>
        <w:t xml:space="preserve"> </w:t>
      </w:r>
    </w:p>
    <w:p>
      <w:pPr>
        <w:rPr>
          <w:b/>
          <w:sz w:val="24"/>
          <w:szCs w:val="24"/>
        </w:rPr>
      </w:pPr>
      <w:r>
        <w:rPr>
          <w:b/>
          <w:sz w:val="24"/>
          <w:szCs w:val="24"/>
          <w:rtl w:val="0"/>
        </w:rPr>
        <w:t>Test Data:</w:t>
      </w:r>
    </w:p>
    <w:p>
      <w:pPr>
        <w:rPr>
          <w:rFonts w:hint="default"/>
          <w:i w:val="0"/>
          <w:iCs/>
          <w:color w:val="auto"/>
          <w:sz w:val="24"/>
          <w:szCs w:val="24"/>
          <w:lang w:val="en-IN"/>
        </w:rPr>
      </w:pPr>
      <w:r>
        <w:rPr>
          <w:rFonts w:hint="default"/>
          <w:i w:val="0"/>
          <w:iCs/>
          <w:color w:val="auto"/>
          <w:sz w:val="24"/>
          <w:szCs w:val="24"/>
          <w:rtl w:val="0"/>
          <w:lang w:val="en-IN"/>
        </w:rPr>
        <w:t>ID</w:t>
      </w:r>
      <w:r>
        <w:rPr>
          <w:i w:val="0"/>
          <w:iCs/>
          <w:color w:val="auto"/>
          <w:sz w:val="24"/>
          <w:szCs w:val="24"/>
          <w:rtl w:val="0"/>
        </w:rPr>
        <w:t xml:space="preserve">: </w:t>
      </w:r>
      <w:r>
        <w:rPr>
          <w:rFonts w:hint="default"/>
          <w:i w:val="0"/>
          <w:iCs/>
          <w:color w:val="auto"/>
          <w:sz w:val="24"/>
          <w:szCs w:val="24"/>
          <w:rtl w:val="0"/>
          <w:lang w:val="en-IN"/>
        </w:rPr>
        <w:t>1</w:t>
      </w:r>
    </w:p>
    <w:p>
      <w:pPr>
        <w:rPr>
          <w:rFonts w:hint="default"/>
          <w:i w:val="0"/>
          <w:iCs/>
          <w:color w:val="auto"/>
          <w:sz w:val="24"/>
          <w:szCs w:val="24"/>
          <w:lang w:val="en-IN"/>
        </w:rPr>
      </w:pPr>
      <w:r>
        <w:rPr>
          <w:rFonts w:hint="default"/>
          <w:i w:val="0"/>
          <w:iCs/>
          <w:color w:val="auto"/>
          <w:sz w:val="24"/>
          <w:szCs w:val="24"/>
          <w:rtl w:val="0"/>
          <w:lang w:val="en-IN"/>
        </w:rPr>
        <w:t>Medicine Name: Disprin</w:t>
      </w:r>
    </w:p>
    <w:p>
      <w:pPr>
        <w:rPr>
          <w:rFonts w:hint="default"/>
          <w:sz w:val="24"/>
          <w:szCs w:val="24"/>
          <w:rtl w:val="0"/>
          <w:lang w:val="en-IN"/>
        </w:rPr>
      </w:pPr>
      <w:r>
        <w:rPr>
          <w:rFonts w:hint="default"/>
          <w:sz w:val="24"/>
          <w:szCs w:val="24"/>
          <w:rtl w:val="0"/>
          <w:lang w:val="en-IN"/>
        </w:rPr>
        <w:t>Price:10</w:t>
      </w:r>
    </w:p>
    <w:p>
      <w:pPr>
        <w:rPr>
          <w:rFonts w:hint="default"/>
          <w:sz w:val="24"/>
          <w:szCs w:val="24"/>
          <w:rtl w:val="0"/>
          <w:lang w:val="en-IN"/>
        </w:rPr>
      </w:pPr>
      <w:r>
        <w:rPr>
          <w:rFonts w:hint="default"/>
          <w:sz w:val="24"/>
          <w:szCs w:val="24"/>
          <w:rtl w:val="0"/>
          <w:lang w:val="en-IN"/>
        </w:rPr>
        <w:t>Quantity:100</w:t>
      </w:r>
    </w:p>
    <w:p>
      <w:pPr>
        <w:rPr>
          <w:rFonts w:hint="default"/>
          <w:sz w:val="24"/>
          <w:szCs w:val="24"/>
          <w:rtl w:val="0"/>
          <w:lang w:val="en-IN"/>
        </w:rPr>
      </w:pPr>
      <w:r>
        <w:rPr>
          <w:rFonts w:hint="default"/>
          <w:sz w:val="24"/>
          <w:szCs w:val="24"/>
          <w:rtl w:val="0"/>
          <w:lang w:val="en-IN"/>
        </w:rPr>
        <w:t>Expiry Date:12/5/2023</w:t>
      </w:r>
    </w:p>
    <w:p>
      <w:pPr>
        <w:rPr>
          <w:rFonts w:hint="default"/>
          <w:sz w:val="24"/>
          <w:szCs w:val="24"/>
          <w:rtl w:val="0"/>
          <w:lang w:val="en-IN"/>
        </w:rPr>
      </w:pPr>
      <w:r>
        <w:rPr>
          <w:rFonts w:hint="default"/>
          <w:sz w:val="24"/>
          <w:szCs w:val="24"/>
          <w:rtl w:val="0"/>
          <w:lang w:val="en-IN"/>
        </w:rPr>
        <w:t>Manufacturing Date:10/11/2022</w:t>
      </w:r>
    </w:p>
    <w:p>
      <w:pPr>
        <w:rPr>
          <w:rFonts w:hint="default"/>
          <w:sz w:val="24"/>
          <w:szCs w:val="24"/>
          <w:rtl w:val="0"/>
          <w:lang w:val="en-IN"/>
        </w:rPr>
      </w:pPr>
      <w:r>
        <w:rPr>
          <w:rFonts w:hint="default"/>
          <w:sz w:val="24"/>
          <w:szCs w:val="24"/>
          <w:rtl w:val="0"/>
          <w:lang w:val="en-IN"/>
        </w:rPr>
        <w:t>Company:Paracetamol</w:t>
      </w:r>
    </w:p>
    <w:p>
      <w:pPr>
        <w:rPr>
          <w:rFonts w:hint="default"/>
          <w:sz w:val="24"/>
          <w:szCs w:val="24"/>
          <w:rtl w:val="0"/>
          <w:lang w:val="en-IN"/>
        </w:rPr>
      </w:pP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b w:val="0"/>
          <w:bCs w:val="0"/>
          <w:i w:val="0"/>
          <w:iCs/>
          <w:color w:val="auto"/>
          <w:sz w:val="24"/>
          <w:szCs w:val="24"/>
          <w:rtl w:val="0"/>
        </w:rPr>
        <w:t>Successful</w:t>
      </w:r>
      <w:r>
        <w:rPr>
          <w:rFonts w:hint="default"/>
          <w:b w:val="0"/>
          <w:bCs w:val="0"/>
          <w:i w:val="0"/>
          <w:iCs/>
          <w:color w:val="auto"/>
          <w:sz w:val="24"/>
          <w:szCs w:val="24"/>
          <w:rtl w:val="0"/>
          <w:lang w:val="en-IN"/>
        </w:rPr>
        <w:t>ly</w:t>
      </w:r>
      <w:r>
        <w:rPr>
          <w:b w:val="0"/>
          <w:bCs w:val="0"/>
          <w:i w:val="0"/>
          <w:iCs/>
          <w:color w:val="auto"/>
          <w:sz w:val="24"/>
          <w:szCs w:val="24"/>
          <w:rtl w:val="0"/>
        </w:rPr>
        <w:t xml:space="preserve"> </w:t>
      </w:r>
      <w:r>
        <w:rPr>
          <w:rFonts w:hint="default"/>
          <w:b w:val="0"/>
          <w:bCs w:val="0"/>
          <w:i w:val="0"/>
          <w:iCs/>
          <w:color w:val="auto"/>
          <w:sz w:val="24"/>
          <w:szCs w:val="24"/>
          <w:rtl w:val="0"/>
          <w:lang w:val="en-IN"/>
        </w:rPr>
        <w:t>added</w:t>
      </w:r>
      <w:r>
        <w:rPr>
          <w:b w:val="0"/>
          <w:bCs w:val="0"/>
          <w:i w:val="0"/>
          <w:iCs/>
          <w:color w:val="auto"/>
          <w:sz w:val="24"/>
          <w:szCs w:val="24"/>
          <w:rtl w:val="0"/>
        </w:rPr>
        <w:t>&gt;</w:t>
      </w:r>
      <w:r>
        <w:rPr>
          <w:rFonts w:hint="default"/>
          <w:b w:val="0"/>
          <w:bCs w:val="0"/>
          <w:i w:val="0"/>
          <w:iCs/>
          <w:color w:val="auto"/>
          <w:sz w:val="24"/>
          <w:szCs w:val="24"/>
          <w:rtl w:val="0"/>
          <w:lang w:val="en-IN"/>
        </w:rPr>
        <w:t>If all details are correct then medicine details will be added in database and it will show a pop-up “Medicine Added Successfully”. Now the newly added medicine will be visible in medicine table.</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 xml:space="preserve">Incorrect Details&gt;If user fill wrong information such as non-unique Medicine Id or incorrect price or quantity than  it will show a pop-up “Incorrect Information”. </w:t>
      </w:r>
    </w:p>
    <w:p>
      <w:pPr>
        <w:rPr>
          <w:rFonts w:hint="default"/>
          <w:i w:val="0"/>
          <w:iCs/>
          <w:sz w:val="24"/>
          <w:szCs w:val="24"/>
          <w:lang w:val="en-IN"/>
        </w:rPr>
      </w:pPr>
      <w:r>
        <w:rPr>
          <w:rFonts w:hint="default"/>
          <w:i w:val="0"/>
          <w:iCs/>
          <w:sz w:val="24"/>
          <w:szCs w:val="24"/>
          <w:lang w:val="en-IN"/>
        </w:rPr>
        <w:t>Incomplete Details&gt;If user don’t fill all the text boxes than it will show a pop-up “Missing Information”.</w:t>
      </w:r>
    </w:p>
    <w:p>
      <w:pPr>
        <w:rPr>
          <w:sz w:val="24"/>
          <w:szCs w:val="24"/>
        </w:rPr>
      </w:pPr>
    </w:p>
    <w:p>
      <w:pPr>
        <w:rPr>
          <w:b/>
          <w:sz w:val="24"/>
          <w:szCs w:val="24"/>
        </w:rPr>
      </w:pPr>
      <w:r>
        <w:rPr>
          <w:b/>
          <w:sz w:val="24"/>
          <w:szCs w:val="24"/>
          <w:rtl w:val="0"/>
        </w:rPr>
        <w:t>Post Condition:</w:t>
      </w:r>
    </w:p>
    <w:p>
      <w:pPr>
        <w:pBdr>
          <w:top w:val="none" w:color="auto" w:sz="0" w:space="0"/>
          <w:left w:val="none" w:color="auto" w:sz="0" w:space="0"/>
          <w:bottom w:val="none" w:color="auto" w:sz="0" w:space="0"/>
          <w:right w:val="none" w:color="auto" w:sz="0" w:space="0"/>
          <w:between w:val="none" w:color="auto" w:sz="0" w:space="0"/>
        </w:pBdr>
        <w:jc w:val="both"/>
        <w:rPr>
          <w:rFonts w:hint="default"/>
          <w:i/>
          <w:color w:val="0000FF"/>
          <w:sz w:val="28"/>
          <w:szCs w:val="28"/>
          <w:lang w:val="en-IN"/>
        </w:rPr>
      </w:pPr>
      <w:r>
        <w:rPr>
          <w:rFonts w:hint="default"/>
          <w:b w:val="0"/>
          <w:bCs w:val="0"/>
          <w:i w:val="0"/>
          <w:iCs/>
          <w:color w:val="auto"/>
          <w:sz w:val="24"/>
          <w:szCs w:val="24"/>
          <w:lang w:val="en-IN"/>
        </w:rPr>
        <w:t>If Admin fill all correct details of medicine then it will show a pop-up “Medicine Added Successfully” and the newly added medicine is now stored in database and is now visible in medicine table. Else if details of medicine is wrong or incomplete then it will show a pop-up “incorrect information” , “Missing Information” respectively.</w:t>
      </w:r>
    </w:p>
    <w:p>
      <w:pPr>
        <w:rPr>
          <w:sz w:val="28"/>
          <w:szCs w:val="28"/>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rtl w:val="0"/>
        </w:rPr>
      </w:pPr>
      <w:r>
        <w:rPr>
          <w:b/>
          <w:color w:val="000000"/>
          <w:rtl w:val="0"/>
        </w:rPr>
        <w:t>4.</w:t>
      </w:r>
      <w:r>
        <w:rPr>
          <w:rFonts w:hint="default"/>
          <w:b/>
          <w:color w:val="000000"/>
          <w:rtl w:val="0"/>
          <w:lang w:val="en-IN"/>
        </w:rPr>
        <w:t>5</w:t>
      </w:r>
      <w:r>
        <w:rPr>
          <w:b/>
          <w:color w:val="000000"/>
          <w:rtl w:val="0"/>
        </w:rPr>
        <w:tab/>
      </w:r>
      <w:r>
        <w:rPr>
          <w:b/>
          <w:color w:val="000000"/>
          <w:rtl w:val="0"/>
        </w:rPr>
        <w:t>Test Case #</w:t>
      </w:r>
      <w:r>
        <w:rPr>
          <w:rFonts w:hint="default"/>
          <w:b/>
          <w:color w:val="000000"/>
          <w:rtl w:val="0"/>
          <w:lang w:val="en-IN"/>
        </w:rPr>
        <w:t>5</w:t>
      </w:r>
      <w:r>
        <w:rPr>
          <w:b/>
          <w:color w:val="000000"/>
          <w:rtl w:val="0"/>
        </w:rPr>
        <w:t>(</w:t>
      </w:r>
      <w:r>
        <w:rPr>
          <w:rFonts w:hint="default"/>
          <w:b/>
          <w:color w:val="000000"/>
          <w:rtl w:val="0"/>
          <w:lang w:val="en-IN"/>
        </w:rPr>
        <w:t>TC_AgentAdding</w:t>
      </w:r>
      <w:r>
        <w:rPr>
          <w:color w:val="000000"/>
          <w:rtl w:val="0"/>
        </w:rPr>
        <w:t>)</w:t>
      </w:r>
      <w:r>
        <w:rPr>
          <w:rtl w:val="0"/>
        </w:rPr>
        <w:t xml:space="preserve"> </w:t>
      </w:r>
    </w:p>
    <w:p>
      <w:pPr>
        <w:spacing w:line="240" w:lineRule="auto"/>
        <w:jc w:val="both"/>
        <w:rPr>
          <w:rFonts w:hint="default"/>
          <w:b w:val="0"/>
          <w:bCs/>
          <w:i/>
          <w:color w:val="3C78D8"/>
          <w:sz w:val="24"/>
          <w:szCs w:val="24"/>
          <w:lang w:val="en-IN"/>
        </w:rPr>
      </w:pPr>
      <w:r>
        <w:rPr>
          <w:b/>
          <w:sz w:val="24"/>
          <w:szCs w:val="24"/>
          <w:rtl w:val="0"/>
        </w:rPr>
        <w:t xml:space="preserve">Author: </w:t>
      </w:r>
      <w:r>
        <w:rPr>
          <w:rFonts w:hint="default"/>
          <w:b w:val="0"/>
          <w:bCs/>
          <w:sz w:val="24"/>
          <w:szCs w:val="24"/>
          <w:rtl w:val="0"/>
          <w:lang w:val="en-IN"/>
        </w:rPr>
        <w:t>Shivam Kumar Jha</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Test scenario:</w:t>
      </w:r>
      <w:r>
        <w:rPr>
          <w:rFonts w:hint="default"/>
          <w:i w:val="0"/>
          <w:iCs/>
          <w:color w:val="auto"/>
          <w:sz w:val="24"/>
          <w:szCs w:val="24"/>
          <w:rtl w:val="0"/>
          <w:lang w:val="en-IN"/>
        </w:rPr>
        <w:t>Making new Agents for our Pharmacy Management System .</w:t>
      </w:r>
    </w:p>
    <w:p>
      <w:pPr>
        <w:rPr>
          <w:rFonts w:hint="default"/>
          <w:i w:val="0"/>
          <w:iCs/>
          <w:color w:val="auto"/>
          <w:sz w:val="24"/>
          <w:szCs w:val="24"/>
          <w:lang w:val="en-IN"/>
        </w:rPr>
      </w:pPr>
      <w:r>
        <w:rPr>
          <w:i w:val="0"/>
          <w:iCs/>
          <w:color w:val="auto"/>
          <w:sz w:val="24"/>
          <w:szCs w:val="24"/>
          <w:rtl w:val="0"/>
        </w:rPr>
        <w:t xml:space="preserve">Test case: Enter  valid </w:t>
      </w:r>
      <w:r>
        <w:rPr>
          <w:rFonts w:hint="default"/>
          <w:i w:val="0"/>
          <w:iCs/>
          <w:color w:val="auto"/>
          <w:sz w:val="24"/>
          <w:szCs w:val="24"/>
          <w:rtl w:val="0"/>
          <w:lang w:val="en-IN"/>
        </w:rPr>
        <w:t>details such as Id, Agent name, Phone, Password, Age and Gender.</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Admin must be logged in and admin must have complete information about agents which he wants to add. Agent Id must be Unique.</w:t>
      </w:r>
    </w:p>
    <w:p>
      <w:pPr>
        <w:rPr>
          <w:rFonts w:hint="default"/>
          <w:i w:val="0"/>
          <w:iCs/>
          <w:color w:val="auto"/>
          <w:sz w:val="24"/>
          <w:szCs w:val="24"/>
          <w:rtl w:val="0"/>
          <w:lang w:val="en-IN"/>
        </w:rPr>
      </w:pPr>
    </w:p>
    <w:p>
      <w:pPr>
        <w:rPr>
          <w:b w:val="0"/>
          <w:bCs/>
          <w:sz w:val="24"/>
          <w:szCs w:val="24"/>
          <w:rtl w:val="0"/>
        </w:rPr>
      </w:pPr>
      <w:r>
        <w:rPr>
          <w:b/>
          <w:sz w:val="24"/>
          <w:szCs w:val="24"/>
          <w:rtl w:val="0"/>
        </w:rPr>
        <w:t>Test Steps:</w:t>
      </w:r>
    </w:p>
    <w:p>
      <w:pPr>
        <w:rPr>
          <w:rFonts w:hint="default"/>
          <w:b w:val="0"/>
          <w:bCs/>
          <w:sz w:val="24"/>
          <w:szCs w:val="24"/>
          <w:rtl w:val="0"/>
          <w:lang w:val="en-IN"/>
        </w:rPr>
      </w:pPr>
      <w:r>
        <w:rPr>
          <w:rFonts w:hint="default"/>
          <w:b w:val="0"/>
          <w:bCs/>
          <w:sz w:val="24"/>
          <w:szCs w:val="24"/>
          <w:rtl w:val="0"/>
          <w:lang w:val="en-IN"/>
        </w:rPr>
        <w:t>Login As Admin</w:t>
      </w:r>
    </w:p>
    <w:p>
      <w:pPr>
        <w:rPr>
          <w:rFonts w:hint="default"/>
          <w:b w:val="0"/>
          <w:bCs/>
          <w:sz w:val="24"/>
          <w:szCs w:val="24"/>
          <w:rtl w:val="0"/>
          <w:lang w:val="en-IN"/>
        </w:rPr>
      </w:pPr>
      <w:r>
        <w:rPr>
          <w:rFonts w:hint="default"/>
          <w:b w:val="0"/>
          <w:bCs/>
          <w:sz w:val="24"/>
          <w:szCs w:val="24"/>
          <w:rtl w:val="0"/>
          <w:lang w:val="en-IN"/>
        </w:rPr>
        <w:t>Open Agent Page</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ID</w:t>
      </w:r>
    </w:p>
    <w:p>
      <w:pPr>
        <w:rPr>
          <w:rFonts w:hint="default"/>
          <w:i w:val="0"/>
          <w:iCs/>
          <w:color w:val="auto"/>
          <w:sz w:val="24"/>
          <w:szCs w:val="24"/>
          <w:lang w:val="en-IN"/>
        </w:rPr>
      </w:pPr>
      <w:r>
        <w:rPr>
          <w:i w:val="0"/>
          <w:iCs/>
          <w:color w:val="auto"/>
          <w:sz w:val="24"/>
          <w:szCs w:val="24"/>
          <w:rtl w:val="0"/>
        </w:rPr>
        <w:t>Enter</w:t>
      </w:r>
      <w:r>
        <w:rPr>
          <w:rFonts w:hint="default"/>
          <w:i w:val="0"/>
          <w:iCs/>
          <w:color w:val="auto"/>
          <w:sz w:val="24"/>
          <w:szCs w:val="24"/>
          <w:rtl w:val="0"/>
          <w:lang w:val="en-IN"/>
        </w:rPr>
        <w:t xml:space="preserve"> Agent Name</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Phone</w:t>
      </w:r>
    </w:p>
    <w:p>
      <w:pPr>
        <w:rPr>
          <w:rFonts w:hint="default"/>
          <w:i w:val="0"/>
          <w:iCs/>
          <w:color w:val="auto"/>
          <w:sz w:val="24"/>
          <w:szCs w:val="24"/>
          <w:rtl w:val="0"/>
          <w:lang w:val="en-IN"/>
        </w:rPr>
      </w:pPr>
      <w:r>
        <w:rPr>
          <w:i w:val="0"/>
          <w:iCs/>
          <w:color w:val="auto"/>
          <w:sz w:val="24"/>
          <w:szCs w:val="24"/>
          <w:rtl w:val="0"/>
        </w:rPr>
        <w:t>Ente</w:t>
      </w:r>
      <w:r>
        <w:rPr>
          <w:rFonts w:hint="default"/>
          <w:i w:val="0"/>
          <w:iCs/>
          <w:color w:val="auto"/>
          <w:sz w:val="24"/>
          <w:szCs w:val="24"/>
          <w:rtl w:val="0"/>
          <w:lang w:val="en-IN"/>
        </w:rPr>
        <w:t>r Password</w:t>
      </w:r>
    </w:p>
    <w:p>
      <w:pPr>
        <w:rPr>
          <w:rFonts w:hint="default"/>
          <w:i w:val="0"/>
          <w:iCs/>
          <w:color w:val="auto"/>
          <w:sz w:val="24"/>
          <w:szCs w:val="24"/>
          <w:lang w:val="en-IN"/>
        </w:rPr>
      </w:pPr>
      <w:r>
        <w:rPr>
          <w:i w:val="0"/>
          <w:iCs/>
          <w:color w:val="auto"/>
          <w:sz w:val="24"/>
          <w:szCs w:val="24"/>
          <w:rtl w:val="0"/>
        </w:rPr>
        <w:t xml:space="preserve">Enter </w:t>
      </w:r>
      <w:r>
        <w:rPr>
          <w:rFonts w:hint="default"/>
          <w:i w:val="0"/>
          <w:iCs/>
          <w:color w:val="auto"/>
          <w:sz w:val="24"/>
          <w:szCs w:val="24"/>
          <w:rtl w:val="0"/>
          <w:lang w:val="en-IN"/>
        </w:rPr>
        <w:t>Age</w:t>
      </w:r>
    </w:p>
    <w:p>
      <w:pPr>
        <w:rPr>
          <w:rFonts w:hint="default"/>
          <w:i w:val="0"/>
          <w:iCs/>
          <w:color w:val="auto"/>
          <w:sz w:val="24"/>
          <w:szCs w:val="24"/>
          <w:lang w:val="en-IN"/>
        </w:rPr>
      </w:pPr>
      <w:r>
        <w:rPr>
          <w:rFonts w:hint="default"/>
          <w:i w:val="0"/>
          <w:iCs/>
          <w:color w:val="auto"/>
          <w:sz w:val="24"/>
          <w:szCs w:val="24"/>
          <w:lang w:val="en-IN"/>
        </w:rPr>
        <w:t>Select Gender</w:t>
      </w:r>
    </w:p>
    <w:p>
      <w:pPr>
        <w:rPr>
          <w:i w:val="0"/>
          <w:iCs/>
          <w:color w:val="auto"/>
          <w:sz w:val="24"/>
          <w:szCs w:val="24"/>
        </w:rPr>
      </w:pPr>
      <w:r>
        <w:rPr>
          <w:i w:val="0"/>
          <w:iCs/>
          <w:color w:val="auto"/>
          <w:sz w:val="24"/>
          <w:szCs w:val="24"/>
          <w:rtl w:val="0"/>
        </w:rPr>
        <w:t xml:space="preserve">Click </w:t>
      </w:r>
      <w:r>
        <w:rPr>
          <w:rFonts w:hint="default"/>
          <w:i w:val="0"/>
          <w:iCs/>
          <w:color w:val="auto"/>
          <w:sz w:val="24"/>
          <w:szCs w:val="24"/>
          <w:rtl w:val="0"/>
          <w:lang w:val="en-IN"/>
        </w:rPr>
        <w:t>Add</w:t>
      </w:r>
      <w:r>
        <w:rPr>
          <w:i w:val="0"/>
          <w:iCs/>
          <w:color w:val="auto"/>
          <w:sz w:val="24"/>
          <w:szCs w:val="24"/>
          <w:rtl w:val="0"/>
        </w:rPr>
        <w:t xml:space="preserve"> button &gt;</w:t>
      </w:r>
    </w:p>
    <w:p>
      <w:pPr>
        <w:rPr>
          <w:sz w:val="24"/>
          <w:szCs w:val="24"/>
        </w:rPr>
      </w:pPr>
      <w:r>
        <w:rPr>
          <w:sz w:val="24"/>
          <w:szCs w:val="24"/>
          <w:rtl w:val="0"/>
        </w:rPr>
        <w:t xml:space="preserve"> </w:t>
      </w:r>
    </w:p>
    <w:p>
      <w:pPr>
        <w:rPr>
          <w:b/>
          <w:sz w:val="24"/>
          <w:szCs w:val="24"/>
        </w:rPr>
      </w:pPr>
      <w:r>
        <w:rPr>
          <w:b/>
          <w:sz w:val="24"/>
          <w:szCs w:val="24"/>
          <w:rtl w:val="0"/>
        </w:rPr>
        <w:t>Test Data:</w:t>
      </w:r>
    </w:p>
    <w:p>
      <w:pPr>
        <w:rPr>
          <w:rFonts w:hint="default"/>
          <w:i w:val="0"/>
          <w:iCs/>
          <w:color w:val="auto"/>
          <w:sz w:val="24"/>
          <w:szCs w:val="24"/>
          <w:rtl w:val="0"/>
          <w:lang w:val="en-IN"/>
        </w:rPr>
      </w:pPr>
      <w:r>
        <w:rPr>
          <w:rFonts w:hint="default"/>
          <w:i w:val="0"/>
          <w:iCs/>
          <w:color w:val="auto"/>
          <w:sz w:val="24"/>
          <w:szCs w:val="24"/>
          <w:rtl w:val="0"/>
          <w:lang w:val="en-IN"/>
        </w:rPr>
        <w:t>ID</w:t>
      </w:r>
      <w:r>
        <w:rPr>
          <w:i w:val="0"/>
          <w:iCs/>
          <w:color w:val="auto"/>
          <w:sz w:val="24"/>
          <w:szCs w:val="24"/>
          <w:rtl w:val="0"/>
        </w:rPr>
        <w:t xml:space="preserve">: </w:t>
      </w:r>
      <w:r>
        <w:rPr>
          <w:rFonts w:hint="default"/>
          <w:i w:val="0"/>
          <w:iCs/>
          <w:color w:val="auto"/>
          <w:sz w:val="24"/>
          <w:szCs w:val="24"/>
          <w:rtl w:val="0"/>
          <w:lang w:val="en-IN"/>
        </w:rPr>
        <w:t>1</w:t>
      </w:r>
    </w:p>
    <w:p>
      <w:pPr>
        <w:rPr>
          <w:rFonts w:hint="default"/>
          <w:i w:val="0"/>
          <w:iCs/>
          <w:color w:val="auto"/>
          <w:sz w:val="24"/>
          <w:szCs w:val="24"/>
          <w:lang w:val="en-IN"/>
        </w:rPr>
      </w:pPr>
      <w:r>
        <w:rPr>
          <w:rFonts w:hint="default"/>
          <w:i w:val="0"/>
          <w:iCs/>
          <w:color w:val="auto"/>
          <w:sz w:val="24"/>
          <w:szCs w:val="24"/>
          <w:rtl w:val="0"/>
          <w:lang w:val="en-IN"/>
        </w:rPr>
        <w:t>Agent Name: Dikshant</w:t>
      </w:r>
    </w:p>
    <w:p>
      <w:pPr>
        <w:rPr>
          <w:rFonts w:hint="default"/>
          <w:sz w:val="24"/>
          <w:szCs w:val="24"/>
          <w:rtl w:val="0"/>
          <w:lang w:val="en-IN"/>
        </w:rPr>
      </w:pPr>
      <w:r>
        <w:rPr>
          <w:rFonts w:hint="default"/>
          <w:sz w:val="24"/>
          <w:szCs w:val="24"/>
          <w:rtl w:val="0"/>
          <w:lang w:val="en-IN"/>
        </w:rPr>
        <w:t>Phone:9988841556</w:t>
      </w:r>
    </w:p>
    <w:p>
      <w:pPr>
        <w:rPr>
          <w:rFonts w:hint="default"/>
          <w:sz w:val="24"/>
          <w:szCs w:val="24"/>
          <w:rtl w:val="0"/>
          <w:lang w:val="en-IN"/>
        </w:rPr>
      </w:pPr>
      <w:r>
        <w:rPr>
          <w:rFonts w:hint="default"/>
          <w:sz w:val="24"/>
          <w:szCs w:val="24"/>
          <w:rtl w:val="0"/>
          <w:lang w:val="en-IN"/>
        </w:rPr>
        <w:t>Password:goodboy</w:t>
      </w:r>
    </w:p>
    <w:p>
      <w:pPr>
        <w:rPr>
          <w:rFonts w:hint="default"/>
          <w:sz w:val="24"/>
          <w:szCs w:val="24"/>
          <w:rtl w:val="0"/>
          <w:lang w:val="en-IN"/>
        </w:rPr>
      </w:pPr>
      <w:r>
        <w:rPr>
          <w:rFonts w:hint="default"/>
          <w:sz w:val="24"/>
          <w:szCs w:val="24"/>
          <w:rtl w:val="0"/>
          <w:lang w:val="en-IN"/>
        </w:rPr>
        <w:t>Age:23</w:t>
      </w:r>
    </w:p>
    <w:p>
      <w:pPr>
        <w:rPr>
          <w:rFonts w:hint="default"/>
          <w:sz w:val="24"/>
          <w:szCs w:val="24"/>
          <w:rtl w:val="0"/>
          <w:lang w:val="en-IN"/>
        </w:rPr>
      </w:pPr>
      <w:r>
        <w:rPr>
          <w:rFonts w:hint="default"/>
          <w:sz w:val="24"/>
          <w:szCs w:val="24"/>
          <w:rtl w:val="0"/>
          <w:lang w:val="en-IN"/>
        </w:rPr>
        <w:t>Gender:Male</w:t>
      </w: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b w:val="0"/>
          <w:bCs w:val="0"/>
          <w:i w:val="0"/>
          <w:iCs/>
          <w:color w:val="auto"/>
          <w:sz w:val="24"/>
          <w:szCs w:val="24"/>
          <w:rtl w:val="0"/>
        </w:rPr>
        <w:t>Successful</w:t>
      </w:r>
      <w:r>
        <w:rPr>
          <w:rFonts w:hint="default"/>
          <w:b w:val="0"/>
          <w:bCs w:val="0"/>
          <w:i w:val="0"/>
          <w:iCs/>
          <w:color w:val="auto"/>
          <w:sz w:val="24"/>
          <w:szCs w:val="24"/>
          <w:rtl w:val="0"/>
          <w:lang w:val="en-IN"/>
        </w:rPr>
        <w:t>ly</w:t>
      </w:r>
      <w:r>
        <w:rPr>
          <w:b w:val="0"/>
          <w:bCs w:val="0"/>
          <w:i w:val="0"/>
          <w:iCs/>
          <w:color w:val="auto"/>
          <w:sz w:val="24"/>
          <w:szCs w:val="24"/>
          <w:rtl w:val="0"/>
        </w:rPr>
        <w:t xml:space="preserve"> </w:t>
      </w:r>
      <w:r>
        <w:rPr>
          <w:rFonts w:hint="default"/>
          <w:b w:val="0"/>
          <w:bCs w:val="0"/>
          <w:i w:val="0"/>
          <w:iCs/>
          <w:color w:val="auto"/>
          <w:sz w:val="24"/>
          <w:szCs w:val="24"/>
          <w:rtl w:val="0"/>
          <w:lang w:val="en-IN"/>
        </w:rPr>
        <w:t>added</w:t>
      </w:r>
      <w:r>
        <w:rPr>
          <w:b w:val="0"/>
          <w:bCs w:val="0"/>
          <w:i w:val="0"/>
          <w:iCs/>
          <w:color w:val="auto"/>
          <w:sz w:val="24"/>
          <w:szCs w:val="24"/>
          <w:rtl w:val="0"/>
        </w:rPr>
        <w:t>&gt;</w:t>
      </w:r>
      <w:r>
        <w:rPr>
          <w:rFonts w:hint="default"/>
          <w:b w:val="0"/>
          <w:bCs w:val="0"/>
          <w:i w:val="0"/>
          <w:iCs/>
          <w:color w:val="auto"/>
          <w:sz w:val="24"/>
          <w:szCs w:val="24"/>
          <w:rtl w:val="0"/>
          <w:lang w:val="en-IN"/>
        </w:rPr>
        <w:t>If all details are correct then Agent details will be added in database and it will show a pop-up “Agent Added Successfully”. Now the newly added Agent will be visible in Agent table.</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 xml:space="preserve">Incorrect Details&gt;If user fill wrong information such as non-unique Agent Id or incorrect age or phone than  it will show a pop-up “Incorrect Information”. </w:t>
      </w:r>
    </w:p>
    <w:p>
      <w:pPr>
        <w:rPr>
          <w:rFonts w:hint="default"/>
          <w:i w:val="0"/>
          <w:iCs/>
          <w:sz w:val="24"/>
          <w:szCs w:val="24"/>
          <w:lang w:val="en-IN"/>
        </w:rPr>
      </w:pPr>
      <w:r>
        <w:rPr>
          <w:rFonts w:hint="default"/>
          <w:i w:val="0"/>
          <w:iCs/>
          <w:sz w:val="24"/>
          <w:szCs w:val="24"/>
          <w:lang w:val="en-IN"/>
        </w:rPr>
        <w:t>Incomplete Details&gt;If user don’t fill all the text boxes than it will show a pop-up “Missing Information”.</w:t>
      </w:r>
    </w:p>
    <w:p>
      <w:pPr>
        <w:rPr>
          <w:sz w:val="24"/>
          <w:szCs w:val="24"/>
        </w:rPr>
      </w:pPr>
    </w:p>
    <w:p>
      <w:pPr>
        <w:rPr>
          <w:b/>
          <w:sz w:val="24"/>
          <w:szCs w:val="24"/>
          <w:rtl w:val="0"/>
        </w:rPr>
      </w:pPr>
      <w:r>
        <w:rPr>
          <w:b/>
          <w:sz w:val="24"/>
          <w:szCs w:val="24"/>
          <w:rtl w:val="0"/>
        </w:rPr>
        <w:t>Post Condition:</w:t>
      </w:r>
    </w:p>
    <w:p>
      <w:pPr>
        <w:pBdr>
          <w:top w:val="none" w:color="auto" w:sz="0" w:space="0"/>
          <w:left w:val="none" w:color="auto" w:sz="0" w:space="0"/>
          <w:bottom w:val="none" w:color="auto" w:sz="0" w:space="0"/>
          <w:right w:val="none" w:color="auto" w:sz="0" w:space="0"/>
          <w:between w:val="none" w:color="auto" w:sz="0" w:space="0"/>
        </w:pBdr>
        <w:jc w:val="left"/>
        <w:rPr>
          <w:i/>
          <w:color w:val="0000FF"/>
          <w:sz w:val="28"/>
          <w:szCs w:val="28"/>
        </w:rPr>
      </w:pPr>
      <w:r>
        <w:rPr>
          <w:rFonts w:hint="default"/>
          <w:b w:val="0"/>
          <w:bCs w:val="0"/>
          <w:i w:val="0"/>
          <w:iCs/>
          <w:color w:val="auto"/>
          <w:sz w:val="24"/>
          <w:szCs w:val="24"/>
          <w:lang w:val="en-IN"/>
        </w:rPr>
        <w:t>If Admin fill all correct details of Agent then it will show a pop-up “Agent Added Successfully” and the newly added Agent is now stored in database and is now visible in Agent table. Else if details of Agent is wrong or incomplete then it will show a pop-up “incorrect information” , “Missing Information” respectively.</w:t>
      </w:r>
    </w:p>
    <w:p>
      <w:pPr>
        <w:rPr>
          <w:sz w:val="28"/>
          <w:szCs w:val="28"/>
        </w:rPr>
      </w:pPr>
    </w:p>
    <w:p>
      <w:pPr>
        <w:pStyle w:val="4"/>
        <w:keepNext w:val="0"/>
        <w:keepLines w:val="0"/>
        <w:spacing w:before="240" w:after="240" w:line="240" w:lineRule="auto"/>
        <w:rPr>
          <w:rtl w:val="0"/>
        </w:rPr>
      </w:pPr>
      <w:r>
        <w:rPr>
          <w:b/>
          <w:color w:val="000000"/>
          <w:rtl w:val="0"/>
        </w:rPr>
        <w:t>4.</w:t>
      </w:r>
      <w:r>
        <w:rPr>
          <w:rFonts w:hint="default"/>
          <w:b/>
          <w:color w:val="000000"/>
          <w:rtl w:val="0"/>
          <w:lang w:val="en-IN"/>
        </w:rPr>
        <w:t>6</w:t>
      </w:r>
      <w:r>
        <w:rPr>
          <w:b/>
          <w:color w:val="000000"/>
          <w:rtl w:val="0"/>
        </w:rPr>
        <w:tab/>
      </w:r>
      <w:r>
        <w:rPr>
          <w:b/>
          <w:color w:val="000000"/>
          <w:rtl w:val="0"/>
        </w:rPr>
        <w:t>Test Case #</w:t>
      </w:r>
      <w:r>
        <w:rPr>
          <w:rFonts w:hint="default"/>
          <w:b/>
          <w:color w:val="000000"/>
          <w:rtl w:val="0"/>
          <w:lang w:val="en-IN"/>
        </w:rPr>
        <w:t>6</w:t>
      </w:r>
      <w:r>
        <w:rPr>
          <w:b/>
          <w:color w:val="000000"/>
          <w:rtl w:val="0"/>
        </w:rPr>
        <w:t>(</w:t>
      </w:r>
      <w:r>
        <w:rPr>
          <w:rFonts w:hint="default"/>
          <w:b/>
          <w:color w:val="000000"/>
          <w:rtl w:val="0"/>
          <w:lang w:val="en-IN"/>
        </w:rPr>
        <w:t>TC_AgentUpdating</w:t>
      </w:r>
      <w:r>
        <w:rPr>
          <w:color w:val="000000"/>
          <w:rtl w:val="0"/>
        </w:rPr>
        <w:t>)</w:t>
      </w:r>
      <w:r>
        <w:rPr>
          <w:rtl w:val="0"/>
        </w:rPr>
        <w:t xml:space="preserve"> </w:t>
      </w:r>
    </w:p>
    <w:p>
      <w:pPr>
        <w:spacing w:line="240" w:lineRule="auto"/>
        <w:jc w:val="both"/>
        <w:rPr>
          <w:rFonts w:hint="default"/>
          <w:b w:val="0"/>
          <w:bCs/>
          <w:i/>
          <w:color w:val="3C78D8"/>
          <w:sz w:val="24"/>
          <w:szCs w:val="24"/>
          <w:lang w:val="en-IN"/>
        </w:rPr>
      </w:pPr>
      <w:r>
        <w:rPr>
          <w:b/>
          <w:sz w:val="24"/>
          <w:szCs w:val="24"/>
          <w:rtl w:val="0"/>
        </w:rPr>
        <w:t xml:space="preserve">Author: </w:t>
      </w:r>
      <w:r>
        <w:rPr>
          <w:rFonts w:hint="default"/>
          <w:b w:val="0"/>
          <w:bCs/>
          <w:sz w:val="24"/>
          <w:szCs w:val="24"/>
          <w:rtl w:val="0"/>
          <w:lang w:val="en-IN"/>
        </w:rPr>
        <w:t>Arjun Nandlal Bhardwaj</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Test scenario:</w:t>
      </w:r>
      <w:r>
        <w:rPr>
          <w:rFonts w:hint="default"/>
          <w:i w:val="0"/>
          <w:iCs/>
          <w:color w:val="auto"/>
          <w:sz w:val="24"/>
          <w:szCs w:val="24"/>
          <w:rtl w:val="0"/>
          <w:lang w:val="en-IN"/>
        </w:rPr>
        <w:t>Updating an Agent.</w:t>
      </w:r>
    </w:p>
    <w:p>
      <w:pPr>
        <w:rPr>
          <w:rFonts w:hint="default"/>
          <w:i w:val="0"/>
          <w:iCs/>
          <w:color w:val="auto"/>
          <w:sz w:val="24"/>
          <w:szCs w:val="24"/>
          <w:lang w:val="en-IN"/>
        </w:rPr>
      </w:pPr>
      <w:r>
        <w:rPr>
          <w:i w:val="0"/>
          <w:iCs/>
          <w:color w:val="auto"/>
          <w:sz w:val="24"/>
          <w:szCs w:val="24"/>
          <w:rtl w:val="0"/>
        </w:rPr>
        <w:t xml:space="preserve">Test case: Enter valid </w:t>
      </w:r>
      <w:r>
        <w:rPr>
          <w:rFonts w:hint="default"/>
          <w:i w:val="0"/>
          <w:iCs/>
          <w:color w:val="auto"/>
          <w:sz w:val="24"/>
          <w:szCs w:val="24"/>
          <w:rtl w:val="0"/>
          <w:lang w:val="en-IN"/>
        </w:rPr>
        <w:t>details such as Id, Agent name, Phone, Password, Age and Gender.</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Admin must be logged in and admin must know the  agent id of the agent  which he wants to update. Agent must be Stored in Database.</w:t>
      </w:r>
    </w:p>
    <w:p>
      <w:pPr>
        <w:rPr>
          <w:rFonts w:hint="default"/>
          <w:i w:val="0"/>
          <w:iCs/>
          <w:color w:val="auto"/>
          <w:sz w:val="24"/>
          <w:szCs w:val="24"/>
          <w:rtl w:val="0"/>
          <w:lang w:val="en-IN"/>
        </w:rPr>
      </w:pPr>
    </w:p>
    <w:p>
      <w:pPr>
        <w:rPr>
          <w:b w:val="0"/>
          <w:bCs/>
          <w:sz w:val="24"/>
          <w:szCs w:val="24"/>
          <w:rtl w:val="0"/>
        </w:rPr>
      </w:pPr>
      <w:r>
        <w:rPr>
          <w:b/>
          <w:sz w:val="24"/>
          <w:szCs w:val="24"/>
          <w:rtl w:val="0"/>
        </w:rPr>
        <w:t>Test Steps:</w:t>
      </w:r>
    </w:p>
    <w:p>
      <w:pPr>
        <w:rPr>
          <w:rFonts w:hint="default"/>
          <w:b w:val="0"/>
          <w:bCs/>
          <w:sz w:val="24"/>
          <w:szCs w:val="24"/>
          <w:rtl w:val="0"/>
          <w:lang w:val="en-IN"/>
        </w:rPr>
      </w:pPr>
      <w:r>
        <w:rPr>
          <w:rFonts w:hint="default"/>
          <w:b w:val="0"/>
          <w:bCs/>
          <w:sz w:val="24"/>
          <w:szCs w:val="24"/>
          <w:rtl w:val="0"/>
          <w:lang w:val="en-IN"/>
        </w:rPr>
        <w:t>Login As Admin</w:t>
      </w:r>
    </w:p>
    <w:p>
      <w:pPr>
        <w:rPr>
          <w:rFonts w:hint="default"/>
          <w:b w:val="0"/>
          <w:bCs/>
          <w:sz w:val="24"/>
          <w:szCs w:val="24"/>
          <w:rtl w:val="0"/>
          <w:lang w:val="en-IN"/>
        </w:rPr>
      </w:pPr>
      <w:r>
        <w:rPr>
          <w:rFonts w:hint="default"/>
          <w:b w:val="0"/>
          <w:bCs/>
          <w:sz w:val="24"/>
          <w:szCs w:val="24"/>
          <w:rtl w:val="0"/>
          <w:lang w:val="en-IN"/>
        </w:rPr>
        <w:t>Open Agent Page</w:t>
      </w:r>
    </w:p>
    <w:p>
      <w:pPr>
        <w:rPr>
          <w:rFonts w:hint="default"/>
          <w:i w:val="0"/>
          <w:iCs/>
          <w:color w:val="auto"/>
          <w:sz w:val="24"/>
          <w:szCs w:val="24"/>
          <w:rtl w:val="0"/>
          <w:lang w:val="en-IN"/>
        </w:rPr>
      </w:pPr>
      <w:r>
        <w:rPr>
          <w:rFonts w:hint="default"/>
          <w:i w:val="0"/>
          <w:iCs/>
          <w:color w:val="auto"/>
          <w:sz w:val="24"/>
          <w:szCs w:val="24"/>
          <w:rtl w:val="0"/>
          <w:lang w:val="en-IN"/>
        </w:rPr>
        <w:t>View Agent Table and Find agent id which you want to update</w:t>
      </w:r>
    </w:p>
    <w:p>
      <w:pPr>
        <w:rPr>
          <w:rFonts w:hint="default"/>
          <w:i w:val="0"/>
          <w:iCs/>
          <w:color w:val="auto"/>
          <w:sz w:val="24"/>
          <w:szCs w:val="24"/>
          <w:rtl w:val="0"/>
          <w:lang w:val="en-IN"/>
        </w:rPr>
      </w:pPr>
      <w:r>
        <w:rPr>
          <w:rFonts w:hint="default"/>
          <w:i w:val="0"/>
          <w:iCs/>
          <w:color w:val="auto"/>
          <w:sz w:val="24"/>
          <w:szCs w:val="24"/>
          <w:rtl w:val="0"/>
          <w:lang w:val="en-IN"/>
        </w:rPr>
        <w:t>Click on that row of agent table&gt;</w:t>
      </w:r>
    </w:p>
    <w:p>
      <w:pPr>
        <w:rPr>
          <w:rFonts w:hint="default"/>
          <w:i w:val="0"/>
          <w:iCs/>
          <w:color w:val="auto"/>
          <w:sz w:val="24"/>
          <w:szCs w:val="24"/>
          <w:rtl w:val="0"/>
          <w:lang w:val="en-IN"/>
        </w:rPr>
      </w:pPr>
      <w:r>
        <w:rPr>
          <w:rFonts w:hint="default"/>
          <w:i w:val="0"/>
          <w:iCs/>
          <w:color w:val="auto"/>
          <w:sz w:val="24"/>
          <w:szCs w:val="24"/>
          <w:rtl w:val="0"/>
          <w:lang w:val="en-IN"/>
        </w:rPr>
        <w:t>Update details</w:t>
      </w:r>
    </w:p>
    <w:p>
      <w:pPr>
        <w:rPr>
          <w:rFonts w:hint="default"/>
          <w:i w:val="0"/>
          <w:iCs/>
          <w:color w:val="auto"/>
          <w:sz w:val="24"/>
          <w:szCs w:val="24"/>
          <w:rtl w:val="0"/>
          <w:lang w:val="en-IN"/>
        </w:rPr>
      </w:pPr>
      <w:r>
        <w:rPr>
          <w:rFonts w:hint="default"/>
          <w:i w:val="0"/>
          <w:iCs/>
          <w:color w:val="auto"/>
          <w:sz w:val="24"/>
          <w:szCs w:val="24"/>
          <w:rtl w:val="0"/>
          <w:lang w:val="en-IN"/>
        </w:rPr>
        <w:t>Click Update Button&gt;</w:t>
      </w:r>
    </w:p>
    <w:p>
      <w:pPr>
        <w:rPr>
          <w:sz w:val="24"/>
          <w:szCs w:val="24"/>
        </w:rPr>
      </w:pPr>
      <w:r>
        <w:rPr>
          <w:sz w:val="24"/>
          <w:szCs w:val="24"/>
          <w:rtl w:val="0"/>
        </w:rPr>
        <w:t xml:space="preserve"> </w:t>
      </w:r>
    </w:p>
    <w:p>
      <w:pPr>
        <w:rPr>
          <w:b/>
          <w:sz w:val="24"/>
          <w:szCs w:val="24"/>
        </w:rPr>
      </w:pPr>
      <w:r>
        <w:rPr>
          <w:b/>
          <w:sz w:val="24"/>
          <w:szCs w:val="24"/>
          <w:rtl w:val="0"/>
        </w:rPr>
        <w:t>Test Data:</w:t>
      </w:r>
    </w:p>
    <w:p>
      <w:pPr>
        <w:rPr>
          <w:rFonts w:hint="default"/>
          <w:i w:val="0"/>
          <w:iCs/>
          <w:color w:val="auto"/>
          <w:sz w:val="24"/>
          <w:szCs w:val="24"/>
          <w:rtl w:val="0"/>
          <w:lang w:val="en-IN"/>
        </w:rPr>
      </w:pPr>
      <w:r>
        <w:rPr>
          <w:rFonts w:hint="default"/>
          <w:i w:val="0"/>
          <w:iCs/>
          <w:color w:val="auto"/>
          <w:sz w:val="24"/>
          <w:szCs w:val="24"/>
          <w:rtl w:val="0"/>
          <w:lang w:val="en-IN"/>
        </w:rPr>
        <w:t>ID</w:t>
      </w:r>
      <w:r>
        <w:rPr>
          <w:i w:val="0"/>
          <w:iCs/>
          <w:color w:val="auto"/>
          <w:sz w:val="24"/>
          <w:szCs w:val="24"/>
          <w:rtl w:val="0"/>
        </w:rPr>
        <w:t xml:space="preserve">: </w:t>
      </w:r>
      <w:r>
        <w:rPr>
          <w:rFonts w:hint="default"/>
          <w:i w:val="0"/>
          <w:iCs/>
          <w:color w:val="auto"/>
          <w:sz w:val="24"/>
          <w:szCs w:val="24"/>
          <w:rtl w:val="0"/>
          <w:lang w:val="en-IN"/>
        </w:rPr>
        <w:t>1</w:t>
      </w:r>
    </w:p>
    <w:p>
      <w:pPr>
        <w:rPr>
          <w:rFonts w:hint="default"/>
          <w:i w:val="0"/>
          <w:iCs/>
          <w:color w:val="auto"/>
          <w:sz w:val="24"/>
          <w:szCs w:val="24"/>
          <w:lang w:val="en-IN"/>
        </w:rPr>
      </w:pPr>
      <w:r>
        <w:rPr>
          <w:rFonts w:hint="default"/>
          <w:i w:val="0"/>
          <w:iCs/>
          <w:color w:val="auto"/>
          <w:sz w:val="24"/>
          <w:szCs w:val="24"/>
          <w:rtl w:val="0"/>
          <w:lang w:val="en-IN"/>
        </w:rPr>
        <w:t>Agent Name: Dikshant</w:t>
      </w:r>
    </w:p>
    <w:p>
      <w:pPr>
        <w:rPr>
          <w:rFonts w:hint="default"/>
          <w:sz w:val="24"/>
          <w:szCs w:val="24"/>
          <w:rtl w:val="0"/>
          <w:lang w:val="en-IN"/>
        </w:rPr>
      </w:pPr>
      <w:r>
        <w:rPr>
          <w:rFonts w:hint="default"/>
          <w:sz w:val="24"/>
          <w:szCs w:val="24"/>
          <w:rtl w:val="0"/>
          <w:lang w:val="en-IN"/>
        </w:rPr>
        <w:t>Phone:9988841556</w:t>
      </w:r>
    </w:p>
    <w:p>
      <w:pPr>
        <w:rPr>
          <w:rFonts w:hint="default"/>
          <w:sz w:val="24"/>
          <w:szCs w:val="24"/>
          <w:rtl w:val="0"/>
          <w:lang w:val="en-IN"/>
        </w:rPr>
      </w:pPr>
      <w:r>
        <w:rPr>
          <w:rFonts w:hint="default"/>
          <w:sz w:val="24"/>
          <w:szCs w:val="24"/>
          <w:rtl w:val="0"/>
          <w:lang w:val="en-IN"/>
        </w:rPr>
        <w:t>Password:verygoodboy</w:t>
      </w:r>
    </w:p>
    <w:p>
      <w:pPr>
        <w:rPr>
          <w:rFonts w:hint="default"/>
          <w:sz w:val="24"/>
          <w:szCs w:val="24"/>
          <w:rtl w:val="0"/>
          <w:lang w:val="en-IN"/>
        </w:rPr>
      </w:pPr>
      <w:r>
        <w:rPr>
          <w:rFonts w:hint="default"/>
          <w:sz w:val="24"/>
          <w:szCs w:val="24"/>
          <w:rtl w:val="0"/>
          <w:lang w:val="en-IN"/>
        </w:rPr>
        <w:t>Age:22</w:t>
      </w:r>
    </w:p>
    <w:p>
      <w:pPr>
        <w:rPr>
          <w:rFonts w:hint="default"/>
          <w:sz w:val="24"/>
          <w:szCs w:val="24"/>
          <w:rtl w:val="0"/>
          <w:lang w:val="en-IN"/>
        </w:rPr>
      </w:pPr>
      <w:r>
        <w:rPr>
          <w:rFonts w:hint="default"/>
          <w:sz w:val="24"/>
          <w:szCs w:val="24"/>
          <w:rtl w:val="0"/>
          <w:lang w:val="en-IN"/>
        </w:rPr>
        <w:t>Gender:Male</w:t>
      </w: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b w:val="0"/>
          <w:bCs w:val="0"/>
          <w:i w:val="0"/>
          <w:iCs/>
          <w:color w:val="auto"/>
          <w:sz w:val="24"/>
          <w:szCs w:val="24"/>
          <w:rtl w:val="0"/>
        </w:rPr>
        <w:t>Successful</w:t>
      </w:r>
      <w:r>
        <w:rPr>
          <w:rFonts w:hint="default"/>
          <w:b w:val="0"/>
          <w:bCs w:val="0"/>
          <w:i w:val="0"/>
          <w:iCs/>
          <w:color w:val="auto"/>
          <w:sz w:val="24"/>
          <w:szCs w:val="24"/>
          <w:rtl w:val="0"/>
          <w:lang w:val="en-IN"/>
        </w:rPr>
        <w:t>ly</w:t>
      </w:r>
      <w:r>
        <w:rPr>
          <w:b w:val="0"/>
          <w:bCs w:val="0"/>
          <w:i w:val="0"/>
          <w:iCs/>
          <w:color w:val="auto"/>
          <w:sz w:val="24"/>
          <w:szCs w:val="24"/>
          <w:rtl w:val="0"/>
        </w:rPr>
        <w:t xml:space="preserve"> </w:t>
      </w:r>
      <w:r>
        <w:rPr>
          <w:rFonts w:hint="default"/>
          <w:b w:val="0"/>
          <w:bCs w:val="0"/>
          <w:i w:val="0"/>
          <w:iCs/>
          <w:color w:val="auto"/>
          <w:sz w:val="24"/>
          <w:szCs w:val="24"/>
          <w:rtl w:val="0"/>
          <w:lang w:val="en-IN"/>
        </w:rPr>
        <w:t>Updated</w:t>
      </w:r>
      <w:r>
        <w:rPr>
          <w:b w:val="0"/>
          <w:bCs w:val="0"/>
          <w:i w:val="0"/>
          <w:iCs/>
          <w:color w:val="auto"/>
          <w:sz w:val="24"/>
          <w:szCs w:val="24"/>
          <w:rtl w:val="0"/>
        </w:rPr>
        <w:t>&gt;</w:t>
      </w:r>
      <w:r>
        <w:rPr>
          <w:rFonts w:hint="default"/>
          <w:b w:val="0"/>
          <w:bCs w:val="0"/>
          <w:i w:val="0"/>
          <w:iCs/>
          <w:color w:val="auto"/>
          <w:sz w:val="24"/>
          <w:szCs w:val="24"/>
          <w:rtl w:val="0"/>
          <w:lang w:val="en-IN"/>
        </w:rPr>
        <w:t>If all details are correct then Agent details will be updated in database and it will show a pop-up “Agent Updated Successfully”. Now the updated details of that Agent will be visible in Agent table.</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 xml:space="preserve">Incorrect Details&gt;If user try to update Agent Id than  it will show a pop-up “Incorrect Information”. </w:t>
      </w:r>
    </w:p>
    <w:p>
      <w:pPr>
        <w:rPr>
          <w:rFonts w:hint="default"/>
          <w:i w:val="0"/>
          <w:iCs/>
          <w:sz w:val="24"/>
          <w:szCs w:val="24"/>
          <w:lang w:val="en-IN"/>
        </w:rPr>
      </w:pPr>
      <w:r>
        <w:rPr>
          <w:rFonts w:hint="default"/>
          <w:i w:val="0"/>
          <w:iCs/>
          <w:sz w:val="24"/>
          <w:szCs w:val="24"/>
          <w:lang w:val="en-IN"/>
        </w:rPr>
        <w:t>Incomplete Details&gt;If any of  the text boxes is empty than it will show a pop-up “Missing Information”.</w:t>
      </w:r>
    </w:p>
    <w:p>
      <w:pPr>
        <w:rPr>
          <w:sz w:val="24"/>
          <w:szCs w:val="24"/>
        </w:rPr>
      </w:pPr>
    </w:p>
    <w:p>
      <w:pPr>
        <w:rPr>
          <w:b/>
          <w:sz w:val="24"/>
          <w:szCs w:val="24"/>
          <w:rtl w:val="0"/>
        </w:rPr>
      </w:pPr>
      <w:r>
        <w:rPr>
          <w:b/>
          <w:sz w:val="24"/>
          <w:szCs w:val="24"/>
          <w:rtl w:val="0"/>
        </w:rPr>
        <w:t>Post Condition:</w:t>
      </w:r>
    </w:p>
    <w:p>
      <w:pPr>
        <w:pBdr>
          <w:top w:val="none" w:color="auto" w:sz="0" w:space="0"/>
          <w:left w:val="none" w:color="auto" w:sz="0" w:space="0"/>
          <w:bottom w:val="none" w:color="auto" w:sz="0" w:space="0"/>
          <w:right w:val="none" w:color="auto" w:sz="0" w:space="0"/>
          <w:between w:val="none" w:color="auto" w:sz="0" w:space="0"/>
        </w:pBdr>
        <w:jc w:val="left"/>
        <w:rPr>
          <w:i/>
          <w:color w:val="0000FF"/>
          <w:sz w:val="28"/>
          <w:szCs w:val="28"/>
        </w:rPr>
      </w:pPr>
      <w:r>
        <w:rPr>
          <w:rFonts w:hint="default"/>
          <w:b w:val="0"/>
          <w:bCs w:val="0"/>
          <w:i w:val="0"/>
          <w:iCs/>
          <w:color w:val="auto"/>
          <w:sz w:val="24"/>
          <w:szCs w:val="24"/>
          <w:lang w:val="en-IN"/>
        </w:rPr>
        <w:t>If Admin fill all correct details of Agent then it will show a pop-up “Agent Added Successfully” and the newly updated Agent is now updated in database and  updated  details are now visible in Agent table. Else if details of Agent is wrong or incomplete then it will show a pop-up “incorrect information” , “Missing Information” respectively.</w:t>
      </w:r>
    </w:p>
    <w:p>
      <w:pPr>
        <w:rPr>
          <w:b/>
          <w:sz w:val="24"/>
          <w:szCs w:val="24"/>
          <w:rtl w:val="0"/>
        </w:rPr>
      </w:pPr>
    </w:p>
    <w:p>
      <w:pPr>
        <w:rPr>
          <w:sz w:val="28"/>
          <w:szCs w:val="28"/>
        </w:rPr>
      </w:pPr>
    </w:p>
    <w:p>
      <w:pPr>
        <w:pStyle w:val="4"/>
        <w:keepNext w:val="0"/>
        <w:keepLines w:val="0"/>
        <w:spacing w:before="240" w:after="240" w:line="240" w:lineRule="auto"/>
        <w:rPr>
          <w:rtl w:val="0"/>
        </w:rPr>
      </w:pPr>
      <w:r>
        <w:rPr>
          <w:b/>
          <w:color w:val="000000"/>
          <w:rtl w:val="0"/>
        </w:rPr>
        <w:t>4.</w:t>
      </w:r>
      <w:r>
        <w:rPr>
          <w:rFonts w:hint="default"/>
          <w:b/>
          <w:color w:val="000000"/>
          <w:rtl w:val="0"/>
          <w:lang w:val="en-IN"/>
        </w:rPr>
        <w:t>7</w:t>
      </w:r>
      <w:r>
        <w:rPr>
          <w:b/>
          <w:color w:val="000000"/>
          <w:rtl w:val="0"/>
        </w:rPr>
        <w:tab/>
      </w:r>
      <w:r>
        <w:rPr>
          <w:b/>
          <w:color w:val="000000"/>
          <w:rtl w:val="0"/>
        </w:rPr>
        <w:t>Test Case #</w:t>
      </w:r>
      <w:r>
        <w:rPr>
          <w:rFonts w:hint="default"/>
          <w:b/>
          <w:color w:val="000000"/>
          <w:rtl w:val="0"/>
          <w:lang w:val="en-IN"/>
        </w:rPr>
        <w:t>7</w:t>
      </w:r>
      <w:r>
        <w:rPr>
          <w:b/>
          <w:color w:val="000000"/>
          <w:rtl w:val="0"/>
        </w:rPr>
        <w:t>(</w:t>
      </w:r>
      <w:r>
        <w:rPr>
          <w:rFonts w:hint="default"/>
          <w:b/>
          <w:color w:val="000000"/>
          <w:rtl w:val="0"/>
          <w:lang w:val="en-IN"/>
        </w:rPr>
        <w:t>TC_CompanyDeleting</w:t>
      </w:r>
      <w:r>
        <w:rPr>
          <w:color w:val="000000"/>
          <w:rtl w:val="0"/>
        </w:rPr>
        <w:t>)</w:t>
      </w:r>
      <w:r>
        <w:rPr>
          <w:rtl w:val="0"/>
        </w:rPr>
        <w:t xml:space="preserve"> </w:t>
      </w:r>
    </w:p>
    <w:p>
      <w:pPr>
        <w:spacing w:line="240" w:lineRule="auto"/>
        <w:jc w:val="both"/>
        <w:rPr>
          <w:rFonts w:hint="default"/>
          <w:b w:val="0"/>
          <w:bCs/>
          <w:i/>
          <w:color w:val="3C78D8"/>
          <w:sz w:val="24"/>
          <w:szCs w:val="24"/>
          <w:lang w:val="en-IN"/>
        </w:rPr>
      </w:pPr>
      <w:r>
        <w:rPr>
          <w:b/>
          <w:sz w:val="24"/>
          <w:szCs w:val="24"/>
          <w:rtl w:val="0"/>
        </w:rPr>
        <w:t xml:space="preserve">Author: </w:t>
      </w:r>
      <w:r>
        <w:rPr>
          <w:rFonts w:hint="default"/>
          <w:b w:val="0"/>
          <w:bCs/>
          <w:sz w:val="24"/>
          <w:szCs w:val="24"/>
          <w:rtl w:val="0"/>
          <w:lang w:val="en-IN"/>
        </w:rPr>
        <w:t>Arjun Nandlal Bhardwaj</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Test scenario:</w:t>
      </w:r>
      <w:r>
        <w:rPr>
          <w:rFonts w:hint="default"/>
          <w:i w:val="0"/>
          <w:iCs/>
          <w:color w:val="auto"/>
          <w:sz w:val="24"/>
          <w:szCs w:val="24"/>
          <w:rtl w:val="0"/>
          <w:lang w:val="en-IN"/>
        </w:rPr>
        <w:t>Deleting any Company from our database .</w:t>
      </w:r>
    </w:p>
    <w:p>
      <w:pPr>
        <w:rPr>
          <w:rFonts w:hint="default"/>
          <w:i w:val="0"/>
          <w:iCs/>
          <w:color w:val="auto"/>
          <w:sz w:val="24"/>
          <w:szCs w:val="24"/>
          <w:rtl w:val="0"/>
          <w:lang w:val="en-IN"/>
        </w:rPr>
      </w:pPr>
      <w:r>
        <w:rPr>
          <w:i w:val="0"/>
          <w:iCs/>
          <w:color w:val="auto"/>
          <w:sz w:val="24"/>
          <w:szCs w:val="24"/>
          <w:rtl w:val="0"/>
        </w:rPr>
        <w:t xml:space="preserve">Test case: </w:t>
      </w:r>
      <w:r>
        <w:rPr>
          <w:rFonts w:hint="default"/>
          <w:i w:val="0"/>
          <w:iCs/>
          <w:color w:val="auto"/>
          <w:sz w:val="24"/>
          <w:szCs w:val="24"/>
          <w:rtl w:val="0"/>
          <w:lang w:val="en-IN"/>
        </w:rPr>
        <w:t>Select</w:t>
      </w:r>
      <w:r>
        <w:rPr>
          <w:i w:val="0"/>
          <w:iCs/>
          <w:color w:val="auto"/>
          <w:sz w:val="24"/>
          <w:szCs w:val="24"/>
          <w:rtl w:val="0"/>
        </w:rPr>
        <w:t xml:space="preserve">  </w:t>
      </w:r>
      <w:r>
        <w:rPr>
          <w:rFonts w:hint="default"/>
          <w:i w:val="0"/>
          <w:iCs/>
          <w:color w:val="auto"/>
          <w:sz w:val="24"/>
          <w:szCs w:val="24"/>
          <w:rtl w:val="0"/>
          <w:lang w:val="en-IN"/>
        </w:rPr>
        <w:t>correct Company from Company table which you want to delete.</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Admin must be logged in and admin must know Company id which he wants to Delete. Company must be stored in database.</w:t>
      </w:r>
    </w:p>
    <w:p>
      <w:pPr>
        <w:rPr>
          <w:rFonts w:hint="default"/>
          <w:i w:val="0"/>
          <w:iCs/>
          <w:color w:val="auto"/>
          <w:sz w:val="24"/>
          <w:szCs w:val="24"/>
          <w:rtl w:val="0"/>
          <w:lang w:val="en-IN"/>
        </w:rPr>
      </w:pPr>
    </w:p>
    <w:p>
      <w:pPr>
        <w:rPr>
          <w:sz w:val="24"/>
          <w:szCs w:val="24"/>
        </w:rPr>
      </w:pPr>
      <w:r>
        <w:rPr>
          <w:b/>
          <w:sz w:val="24"/>
          <w:szCs w:val="24"/>
          <w:rtl w:val="0"/>
        </w:rPr>
        <w:t>Test Steps:</w:t>
      </w:r>
    </w:p>
    <w:p>
      <w:pPr>
        <w:rPr>
          <w:rFonts w:hint="default"/>
          <w:b w:val="0"/>
          <w:bCs/>
          <w:sz w:val="24"/>
          <w:szCs w:val="24"/>
          <w:rtl w:val="0"/>
          <w:lang w:val="en-IN"/>
        </w:rPr>
      </w:pPr>
      <w:r>
        <w:rPr>
          <w:rFonts w:hint="default"/>
          <w:b w:val="0"/>
          <w:bCs/>
          <w:sz w:val="24"/>
          <w:szCs w:val="24"/>
          <w:rtl w:val="0"/>
          <w:lang w:val="en-IN"/>
        </w:rPr>
        <w:t>Login As Admin</w:t>
      </w:r>
    </w:p>
    <w:p>
      <w:pPr>
        <w:rPr>
          <w:rFonts w:hint="default"/>
          <w:b w:val="0"/>
          <w:bCs/>
          <w:sz w:val="24"/>
          <w:szCs w:val="24"/>
          <w:rtl w:val="0"/>
          <w:lang w:val="en-IN"/>
        </w:rPr>
      </w:pPr>
      <w:r>
        <w:rPr>
          <w:rFonts w:hint="default"/>
          <w:b w:val="0"/>
          <w:bCs/>
          <w:sz w:val="24"/>
          <w:szCs w:val="24"/>
          <w:rtl w:val="0"/>
          <w:lang w:val="en-IN"/>
        </w:rPr>
        <w:t>Open Company Page</w:t>
      </w:r>
    </w:p>
    <w:p>
      <w:pPr>
        <w:rPr>
          <w:rFonts w:hint="default"/>
          <w:i w:val="0"/>
          <w:iCs/>
          <w:color w:val="auto"/>
          <w:sz w:val="24"/>
          <w:szCs w:val="24"/>
          <w:rtl w:val="0"/>
          <w:lang w:val="en-IN"/>
        </w:rPr>
      </w:pPr>
      <w:r>
        <w:rPr>
          <w:rFonts w:hint="default"/>
          <w:i w:val="0"/>
          <w:iCs/>
          <w:color w:val="auto"/>
          <w:sz w:val="24"/>
          <w:szCs w:val="24"/>
          <w:rtl w:val="0"/>
          <w:lang w:val="en-IN"/>
        </w:rPr>
        <w:t>View Company Table and Find Company Id which you want to delete</w:t>
      </w:r>
    </w:p>
    <w:p>
      <w:pPr>
        <w:rPr>
          <w:i w:val="0"/>
          <w:iCs/>
          <w:color w:val="auto"/>
          <w:sz w:val="24"/>
          <w:szCs w:val="24"/>
        </w:rPr>
      </w:pPr>
      <w:r>
        <w:rPr>
          <w:rFonts w:hint="default"/>
          <w:i w:val="0"/>
          <w:iCs/>
          <w:color w:val="auto"/>
          <w:sz w:val="24"/>
          <w:szCs w:val="24"/>
          <w:rtl w:val="0"/>
          <w:lang w:val="en-IN"/>
        </w:rPr>
        <w:t>Click on that row of Company table&gt;</w:t>
      </w:r>
    </w:p>
    <w:p>
      <w:pPr>
        <w:rPr>
          <w:rFonts w:hint="default"/>
          <w:sz w:val="24"/>
          <w:szCs w:val="24"/>
          <w:lang w:val="en-IN"/>
        </w:rPr>
      </w:pPr>
      <w:r>
        <w:rPr>
          <w:rFonts w:hint="default"/>
          <w:sz w:val="24"/>
          <w:szCs w:val="24"/>
          <w:rtl w:val="0"/>
          <w:lang w:val="en-IN"/>
        </w:rPr>
        <w:t>Click Delete Button&gt;</w:t>
      </w:r>
    </w:p>
    <w:p>
      <w:pPr>
        <w:rPr>
          <w:b/>
          <w:sz w:val="24"/>
          <w:szCs w:val="24"/>
          <w:rtl w:val="0"/>
        </w:rPr>
      </w:pPr>
    </w:p>
    <w:p>
      <w:pPr>
        <w:rPr>
          <w:b/>
          <w:sz w:val="24"/>
          <w:szCs w:val="24"/>
        </w:rPr>
      </w:pPr>
      <w:r>
        <w:rPr>
          <w:b/>
          <w:sz w:val="24"/>
          <w:szCs w:val="24"/>
          <w:rtl w:val="0"/>
        </w:rPr>
        <w:t>Test Data:</w:t>
      </w:r>
    </w:p>
    <w:p>
      <w:pPr>
        <w:rPr>
          <w:rFonts w:hint="default"/>
          <w:b/>
          <w:sz w:val="24"/>
          <w:szCs w:val="24"/>
          <w:rtl w:val="0"/>
          <w:lang w:val="en-IN"/>
        </w:rPr>
      </w:pPr>
      <w:r>
        <w:rPr>
          <w:rFonts w:hint="default"/>
          <w:b/>
          <w:sz w:val="24"/>
          <w:szCs w:val="24"/>
          <w:rtl w:val="0"/>
          <w:lang w:val="en-IN"/>
        </w:rPr>
        <w:t>No Test Data</w:t>
      </w:r>
    </w:p>
    <w:p>
      <w:pPr>
        <w:rPr>
          <w:b/>
          <w:sz w:val="24"/>
          <w:szCs w:val="24"/>
          <w:rtl w:val="0"/>
        </w:rPr>
      </w:pPr>
    </w:p>
    <w:p>
      <w:pPr>
        <w:rPr>
          <w:b/>
          <w:sz w:val="24"/>
          <w:szCs w:val="24"/>
          <w:rtl w:val="0"/>
        </w:rPr>
      </w:pP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b w:val="0"/>
          <w:bCs w:val="0"/>
          <w:i w:val="0"/>
          <w:iCs/>
          <w:color w:val="auto"/>
          <w:sz w:val="24"/>
          <w:szCs w:val="24"/>
          <w:rtl w:val="0"/>
        </w:rPr>
        <w:t>Successful</w:t>
      </w:r>
      <w:r>
        <w:rPr>
          <w:rFonts w:hint="default"/>
          <w:b w:val="0"/>
          <w:bCs w:val="0"/>
          <w:i w:val="0"/>
          <w:iCs/>
          <w:color w:val="auto"/>
          <w:sz w:val="24"/>
          <w:szCs w:val="24"/>
          <w:rtl w:val="0"/>
          <w:lang w:val="en-IN"/>
        </w:rPr>
        <w:t>ly</w:t>
      </w:r>
      <w:r>
        <w:rPr>
          <w:b w:val="0"/>
          <w:bCs w:val="0"/>
          <w:i w:val="0"/>
          <w:iCs/>
          <w:color w:val="auto"/>
          <w:sz w:val="24"/>
          <w:szCs w:val="24"/>
          <w:rtl w:val="0"/>
        </w:rPr>
        <w:t xml:space="preserve"> </w:t>
      </w:r>
      <w:r>
        <w:rPr>
          <w:rFonts w:hint="default"/>
          <w:b w:val="0"/>
          <w:bCs w:val="0"/>
          <w:i w:val="0"/>
          <w:iCs/>
          <w:color w:val="auto"/>
          <w:sz w:val="24"/>
          <w:szCs w:val="24"/>
          <w:rtl w:val="0"/>
          <w:lang w:val="en-IN"/>
        </w:rPr>
        <w:t>Deleted</w:t>
      </w:r>
      <w:r>
        <w:rPr>
          <w:b w:val="0"/>
          <w:bCs w:val="0"/>
          <w:i w:val="0"/>
          <w:iCs/>
          <w:color w:val="auto"/>
          <w:sz w:val="24"/>
          <w:szCs w:val="24"/>
          <w:rtl w:val="0"/>
        </w:rPr>
        <w:t>&gt;</w:t>
      </w:r>
      <w:r>
        <w:rPr>
          <w:rFonts w:hint="default"/>
          <w:b w:val="0"/>
          <w:bCs w:val="0"/>
          <w:i w:val="0"/>
          <w:iCs/>
          <w:color w:val="auto"/>
          <w:sz w:val="24"/>
          <w:szCs w:val="24"/>
          <w:rtl w:val="0"/>
          <w:lang w:val="en-IN"/>
        </w:rPr>
        <w:t xml:space="preserve">The selected company is now deleted  and it will show a pop-up “Company deleted Successfully” and removed from database and now its no longer visible in Company table. </w:t>
      </w:r>
    </w:p>
    <w:p>
      <w:pPr>
        <w:rPr>
          <w:sz w:val="24"/>
          <w:szCs w:val="24"/>
        </w:rPr>
      </w:pPr>
    </w:p>
    <w:p>
      <w:pPr>
        <w:rPr>
          <w:b/>
          <w:sz w:val="24"/>
          <w:szCs w:val="24"/>
          <w:rtl w:val="0"/>
        </w:rPr>
      </w:pPr>
      <w:r>
        <w:rPr>
          <w:b/>
          <w:sz w:val="24"/>
          <w:szCs w:val="24"/>
          <w:rtl w:val="0"/>
        </w:rPr>
        <w:t>Post Condition:</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i w:val="0"/>
          <w:iCs/>
          <w:color w:val="auto"/>
          <w:sz w:val="24"/>
          <w:szCs w:val="24"/>
          <w:lang w:val="en-IN"/>
        </w:rPr>
      </w:pPr>
      <w:r>
        <w:rPr>
          <w:rFonts w:hint="default"/>
          <w:b w:val="0"/>
          <w:bCs w:val="0"/>
          <w:i w:val="0"/>
          <w:iCs/>
          <w:color w:val="auto"/>
          <w:sz w:val="24"/>
          <w:szCs w:val="24"/>
          <w:lang w:val="en-IN"/>
        </w:rPr>
        <w:t>The selected company will be removed from database and  it will show a pop-up</w:t>
      </w:r>
    </w:p>
    <w:p>
      <w:pPr>
        <w:pBdr>
          <w:top w:val="none" w:color="auto" w:sz="0" w:space="0"/>
          <w:left w:val="none" w:color="auto" w:sz="0" w:space="0"/>
          <w:bottom w:val="none" w:color="auto" w:sz="0" w:space="0"/>
          <w:right w:val="none" w:color="auto" w:sz="0" w:space="0"/>
          <w:between w:val="none" w:color="auto" w:sz="0" w:space="0"/>
        </w:pBdr>
        <w:jc w:val="left"/>
        <w:rPr>
          <w:rFonts w:hint="default"/>
          <w:b w:val="0"/>
          <w:bCs w:val="0"/>
          <w:i w:val="0"/>
          <w:iCs/>
          <w:color w:val="auto"/>
          <w:sz w:val="24"/>
          <w:szCs w:val="24"/>
          <w:lang w:val="en-IN"/>
        </w:rPr>
      </w:pPr>
      <w:r>
        <w:rPr>
          <w:rFonts w:hint="default"/>
          <w:b w:val="0"/>
          <w:bCs w:val="0"/>
          <w:i w:val="0"/>
          <w:iCs/>
          <w:color w:val="auto"/>
          <w:sz w:val="24"/>
          <w:szCs w:val="24"/>
          <w:lang w:val="en-IN"/>
        </w:rPr>
        <w:t>“Company Deleted Successfully” and its no longer visible in company table.</w:t>
      </w:r>
    </w:p>
    <w:p>
      <w:pPr>
        <w:rPr>
          <w:b/>
          <w:sz w:val="24"/>
          <w:szCs w:val="24"/>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b/>
          <w:color w:val="000000"/>
          <w:rtl w:val="0"/>
        </w:rPr>
      </w:pPr>
    </w:p>
    <w:p>
      <w:pPr>
        <w:pStyle w:val="4"/>
        <w:keepNext w:val="0"/>
        <w:keepLines w:val="0"/>
        <w:spacing w:before="240" w:after="240" w:line="240" w:lineRule="auto"/>
        <w:rPr>
          <w:rtl w:val="0"/>
        </w:rPr>
      </w:pPr>
      <w:r>
        <w:rPr>
          <w:b/>
          <w:color w:val="000000"/>
          <w:rtl w:val="0"/>
        </w:rPr>
        <w:t>4.</w:t>
      </w:r>
      <w:r>
        <w:rPr>
          <w:rFonts w:hint="default"/>
          <w:b/>
          <w:color w:val="000000"/>
          <w:rtl w:val="0"/>
          <w:lang w:val="en-IN"/>
        </w:rPr>
        <w:t>8</w:t>
      </w:r>
      <w:r>
        <w:rPr>
          <w:b/>
          <w:color w:val="000000"/>
          <w:rtl w:val="0"/>
        </w:rPr>
        <w:tab/>
      </w:r>
      <w:r>
        <w:rPr>
          <w:b/>
          <w:color w:val="000000"/>
          <w:rtl w:val="0"/>
        </w:rPr>
        <w:t>Test Case #</w:t>
      </w:r>
      <w:r>
        <w:rPr>
          <w:rFonts w:hint="default"/>
          <w:b/>
          <w:color w:val="000000"/>
          <w:rtl w:val="0"/>
          <w:lang w:val="en-IN"/>
        </w:rPr>
        <w:t>8</w:t>
      </w:r>
      <w:r>
        <w:rPr>
          <w:b/>
          <w:color w:val="000000"/>
          <w:rtl w:val="0"/>
        </w:rPr>
        <w:t>(</w:t>
      </w:r>
      <w:r>
        <w:rPr>
          <w:rFonts w:hint="default"/>
          <w:b/>
          <w:color w:val="000000"/>
          <w:rtl w:val="0"/>
          <w:lang w:val="en-IN"/>
        </w:rPr>
        <w:t>TC_Billing</w:t>
      </w:r>
      <w:r>
        <w:rPr>
          <w:color w:val="000000"/>
          <w:rtl w:val="0"/>
        </w:rPr>
        <w:t>)</w:t>
      </w:r>
      <w:r>
        <w:rPr>
          <w:rtl w:val="0"/>
        </w:rPr>
        <w:t xml:space="preserve"> </w:t>
      </w:r>
    </w:p>
    <w:p>
      <w:pPr>
        <w:spacing w:line="240" w:lineRule="auto"/>
        <w:jc w:val="both"/>
        <w:rPr>
          <w:rFonts w:hint="default"/>
          <w:b w:val="0"/>
          <w:bCs/>
          <w:i/>
          <w:color w:val="3C78D8"/>
          <w:sz w:val="24"/>
          <w:szCs w:val="24"/>
          <w:lang w:val="en-IN"/>
        </w:rPr>
      </w:pPr>
      <w:r>
        <w:rPr>
          <w:b/>
          <w:sz w:val="24"/>
          <w:szCs w:val="24"/>
          <w:rtl w:val="0"/>
        </w:rPr>
        <w:t xml:space="preserve">Author: </w:t>
      </w:r>
      <w:r>
        <w:rPr>
          <w:rFonts w:hint="default"/>
          <w:b w:val="0"/>
          <w:bCs/>
          <w:sz w:val="24"/>
          <w:szCs w:val="24"/>
          <w:rtl w:val="0"/>
          <w:lang w:val="en-IN"/>
        </w:rPr>
        <w:t>Arjun Nandlal Bhardwaj</w:t>
      </w:r>
    </w:p>
    <w:p>
      <w:pPr>
        <w:rPr>
          <w:sz w:val="24"/>
          <w:szCs w:val="24"/>
        </w:rPr>
      </w:pPr>
    </w:p>
    <w:p>
      <w:pPr>
        <w:rPr>
          <w:b/>
          <w:sz w:val="24"/>
          <w:szCs w:val="24"/>
        </w:rPr>
      </w:pPr>
      <w:r>
        <w:rPr>
          <w:b/>
          <w:sz w:val="24"/>
          <w:szCs w:val="24"/>
          <w:rtl w:val="0"/>
        </w:rPr>
        <w:t xml:space="preserve">Test Case Description: </w:t>
      </w:r>
    </w:p>
    <w:p>
      <w:pPr>
        <w:rPr>
          <w:rFonts w:hint="default"/>
          <w:i w:val="0"/>
          <w:iCs/>
          <w:color w:val="auto"/>
          <w:sz w:val="24"/>
          <w:szCs w:val="24"/>
          <w:lang w:val="en-IN"/>
        </w:rPr>
      </w:pPr>
      <w:r>
        <w:rPr>
          <w:i w:val="0"/>
          <w:iCs/>
          <w:color w:val="auto"/>
          <w:sz w:val="24"/>
          <w:szCs w:val="24"/>
          <w:rtl w:val="0"/>
        </w:rPr>
        <w:t>Test scenario:</w:t>
      </w:r>
      <w:r>
        <w:rPr>
          <w:rFonts w:hint="default"/>
          <w:i w:val="0"/>
          <w:iCs/>
          <w:color w:val="auto"/>
          <w:sz w:val="24"/>
          <w:szCs w:val="24"/>
          <w:rtl w:val="0"/>
          <w:lang w:val="en-IN"/>
        </w:rPr>
        <w:t>Generating Bill.</w:t>
      </w:r>
    </w:p>
    <w:p>
      <w:pPr>
        <w:rPr>
          <w:rFonts w:hint="default"/>
          <w:i w:val="0"/>
          <w:iCs/>
          <w:color w:val="auto"/>
          <w:sz w:val="24"/>
          <w:szCs w:val="24"/>
          <w:rtl w:val="0"/>
          <w:lang w:val="en-IN"/>
        </w:rPr>
      </w:pPr>
      <w:r>
        <w:rPr>
          <w:i w:val="0"/>
          <w:iCs/>
          <w:color w:val="auto"/>
          <w:sz w:val="24"/>
          <w:szCs w:val="24"/>
          <w:rtl w:val="0"/>
        </w:rPr>
        <w:t xml:space="preserve">Test case: </w:t>
      </w:r>
      <w:r>
        <w:rPr>
          <w:rFonts w:hint="default"/>
          <w:i w:val="0"/>
          <w:iCs/>
          <w:color w:val="auto"/>
          <w:sz w:val="24"/>
          <w:szCs w:val="24"/>
          <w:rtl w:val="0"/>
          <w:lang w:val="en-IN"/>
        </w:rPr>
        <w:t>Select</w:t>
      </w:r>
      <w:r>
        <w:rPr>
          <w:i w:val="0"/>
          <w:iCs/>
          <w:color w:val="auto"/>
          <w:sz w:val="24"/>
          <w:szCs w:val="24"/>
          <w:rtl w:val="0"/>
        </w:rPr>
        <w:t xml:space="preserve">  </w:t>
      </w:r>
      <w:r>
        <w:rPr>
          <w:rFonts w:hint="default"/>
          <w:i w:val="0"/>
          <w:iCs/>
          <w:color w:val="auto"/>
          <w:sz w:val="24"/>
          <w:szCs w:val="24"/>
          <w:rtl w:val="0"/>
          <w:lang w:val="en-IN"/>
        </w:rPr>
        <w:t>correct Medicine from Medicine table and then add correct quantity.</w:t>
      </w:r>
    </w:p>
    <w:p>
      <w:pPr>
        <w:rPr>
          <w:sz w:val="24"/>
          <w:szCs w:val="24"/>
        </w:rPr>
      </w:pPr>
      <w:r>
        <w:rPr>
          <w:sz w:val="24"/>
          <w:szCs w:val="24"/>
          <w:rtl w:val="0"/>
        </w:rPr>
        <w:t xml:space="preserve"> </w:t>
      </w:r>
    </w:p>
    <w:p>
      <w:pPr>
        <w:rPr>
          <w:sz w:val="24"/>
          <w:szCs w:val="24"/>
        </w:rPr>
      </w:pPr>
      <w:r>
        <w:rPr>
          <w:b/>
          <w:sz w:val="24"/>
          <w:szCs w:val="24"/>
          <w:rtl w:val="0"/>
        </w:rPr>
        <w:t>Pre-Conditions:</w:t>
      </w:r>
    </w:p>
    <w:p>
      <w:pPr>
        <w:rPr>
          <w:rFonts w:hint="default"/>
          <w:i w:val="0"/>
          <w:iCs/>
          <w:color w:val="auto"/>
          <w:sz w:val="24"/>
          <w:szCs w:val="24"/>
          <w:rtl w:val="0"/>
          <w:lang w:val="en-IN"/>
        </w:rPr>
      </w:pPr>
      <w:r>
        <w:rPr>
          <w:rFonts w:hint="default"/>
          <w:i w:val="0"/>
          <w:iCs/>
          <w:color w:val="auto"/>
          <w:sz w:val="24"/>
          <w:szCs w:val="24"/>
          <w:rtl w:val="0"/>
          <w:lang w:val="en-IN"/>
        </w:rPr>
        <w:t>Admin or Agent must be logged in and admin/agent must know medicine name and quantity for generating bil. Medicine must be stored in database and quantity should not be more than avialable medicines.</w:t>
      </w:r>
    </w:p>
    <w:p>
      <w:pPr>
        <w:rPr>
          <w:rFonts w:hint="default"/>
          <w:i w:val="0"/>
          <w:iCs/>
          <w:color w:val="auto"/>
          <w:sz w:val="24"/>
          <w:szCs w:val="24"/>
          <w:rtl w:val="0"/>
          <w:lang w:val="en-IN"/>
        </w:rPr>
      </w:pPr>
    </w:p>
    <w:p>
      <w:pPr>
        <w:rPr>
          <w:sz w:val="24"/>
          <w:szCs w:val="24"/>
        </w:rPr>
      </w:pPr>
      <w:r>
        <w:rPr>
          <w:b/>
          <w:sz w:val="24"/>
          <w:szCs w:val="24"/>
          <w:rtl w:val="0"/>
        </w:rPr>
        <w:t>Test Steps:</w:t>
      </w:r>
    </w:p>
    <w:p>
      <w:pPr>
        <w:rPr>
          <w:rFonts w:hint="default"/>
          <w:b w:val="0"/>
          <w:bCs/>
          <w:sz w:val="24"/>
          <w:szCs w:val="24"/>
          <w:rtl w:val="0"/>
          <w:lang w:val="en-IN"/>
        </w:rPr>
      </w:pPr>
      <w:r>
        <w:rPr>
          <w:rFonts w:hint="default"/>
          <w:b w:val="0"/>
          <w:bCs/>
          <w:sz w:val="24"/>
          <w:szCs w:val="24"/>
          <w:rtl w:val="0"/>
          <w:lang w:val="en-IN"/>
        </w:rPr>
        <w:t>Login As Admin or Agent</w:t>
      </w:r>
    </w:p>
    <w:p>
      <w:pPr>
        <w:rPr>
          <w:rFonts w:hint="default"/>
          <w:b w:val="0"/>
          <w:bCs/>
          <w:sz w:val="24"/>
          <w:szCs w:val="24"/>
          <w:rtl w:val="0"/>
          <w:lang w:val="en-IN"/>
        </w:rPr>
      </w:pPr>
      <w:r>
        <w:rPr>
          <w:rFonts w:hint="default"/>
          <w:b w:val="0"/>
          <w:bCs/>
          <w:sz w:val="24"/>
          <w:szCs w:val="24"/>
          <w:rtl w:val="0"/>
          <w:lang w:val="en-IN"/>
        </w:rPr>
        <w:t>Open Selling Page</w:t>
      </w:r>
    </w:p>
    <w:p>
      <w:pPr>
        <w:rPr>
          <w:rFonts w:hint="default"/>
          <w:i w:val="0"/>
          <w:iCs/>
          <w:color w:val="auto"/>
          <w:sz w:val="24"/>
          <w:szCs w:val="24"/>
          <w:rtl w:val="0"/>
          <w:lang w:val="en-IN"/>
        </w:rPr>
      </w:pPr>
      <w:r>
        <w:rPr>
          <w:rFonts w:hint="default"/>
          <w:i w:val="0"/>
          <w:iCs/>
          <w:color w:val="auto"/>
          <w:sz w:val="24"/>
          <w:szCs w:val="24"/>
          <w:rtl w:val="0"/>
          <w:lang w:val="en-IN"/>
        </w:rPr>
        <w:t>View Medicine Table and Find Medicine name which you want to add in your Bill</w:t>
      </w:r>
    </w:p>
    <w:p>
      <w:pPr>
        <w:rPr>
          <w:rFonts w:hint="default"/>
          <w:i w:val="0"/>
          <w:iCs/>
          <w:color w:val="auto"/>
          <w:sz w:val="24"/>
          <w:szCs w:val="24"/>
          <w:rtl w:val="0"/>
          <w:lang w:val="en-IN"/>
        </w:rPr>
      </w:pPr>
      <w:r>
        <w:rPr>
          <w:rFonts w:hint="default"/>
          <w:i w:val="0"/>
          <w:iCs/>
          <w:color w:val="auto"/>
          <w:sz w:val="24"/>
          <w:szCs w:val="24"/>
          <w:rtl w:val="0"/>
          <w:lang w:val="en-IN"/>
        </w:rPr>
        <w:t>Click on that row of Medicine table&gt;</w:t>
      </w:r>
    </w:p>
    <w:p>
      <w:pPr>
        <w:rPr>
          <w:rFonts w:hint="default"/>
          <w:i w:val="0"/>
          <w:iCs/>
          <w:color w:val="auto"/>
          <w:sz w:val="24"/>
          <w:szCs w:val="24"/>
          <w:rtl w:val="0"/>
          <w:lang w:val="en-IN"/>
        </w:rPr>
      </w:pPr>
      <w:r>
        <w:rPr>
          <w:rFonts w:hint="default"/>
          <w:i w:val="0"/>
          <w:iCs/>
          <w:color w:val="auto"/>
          <w:sz w:val="24"/>
          <w:szCs w:val="24"/>
          <w:rtl w:val="0"/>
          <w:lang w:val="en-IN"/>
        </w:rPr>
        <w:t>Enter Quantity</w:t>
      </w:r>
    </w:p>
    <w:p>
      <w:pPr>
        <w:rPr>
          <w:rFonts w:hint="default"/>
          <w:sz w:val="24"/>
          <w:szCs w:val="24"/>
          <w:lang w:val="en-IN"/>
        </w:rPr>
      </w:pPr>
      <w:r>
        <w:rPr>
          <w:rFonts w:hint="default"/>
          <w:sz w:val="24"/>
          <w:szCs w:val="24"/>
          <w:rtl w:val="0"/>
          <w:lang w:val="en-IN"/>
        </w:rPr>
        <w:t>Click  Button&gt;</w:t>
      </w:r>
    </w:p>
    <w:p>
      <w:pPr>
        <w:rPr>
          <w:b/>
          <w:sz w:val="24"/>
          <w:szCs w:val="24"/>
          <w:rtl w:val="0"/>
        </w:rPr>
      </w:pPr>
    </w:p>
    <w:p>
      <w:pPr>
        <w:rPr>
          <w:b w:val="0"/>
          <w:bCs/>
          <w:sz w:val="24"/>
          <w:szCs w:val="24"/>
          <w:rtl w:val="0"/>
        </w:rPr>
      </w:pPr>
      <w:r>
        <w:rPr>
          <w:b/>
          <w:sz w:val="24"/>
          <w:szCs w:val="24"/>
          <w:rtl w:val="0"/>
        </w:rPr>
        <w:t>Test Data:</w:t>
      </w:r>
    </w:p>
    <w:p>
      <w:pPr>
        <w:rPr>
          <w:rFonts w:hint="default"/>
          <w:b w:val="0"/>
          <w:bCs/>
          <w:sz w:val="24"/>
          <w:szCs w:val="24"/>
          <w:rtl w:val="0"/>
          <w:lang w:val="en-IN"/>
        </w:rPr>
      </w:pPr>
      <w:r>
        <w:rPr>
          <w:rFonts w:hint="default"/>
          <w:b w:val="0"/>
          <w:bCs/>
          <w:sz w:val="24"/>
          <w:szCs w:val="24"/>
          <w:rtl w:val="0"/>
          <w:lang w:val="en-IN"/>
        </w:rPr>
        <w:t>Select Medicine</w:t>
      </w:r>
    </w:p>
    <w:p>
      <w:pPr>
        <w:rPr>
          <w:rFonts w:hint="default"/>
          <w:b w:val="0"/>
          <w:bCs/>
          <w:sz w:val="24"/>
          <w:szCs w:val="24"/>
          <w:rtl w:val="0"/>
          <w:lang w:val="en-IN"/>
        </w:rPr>
      </w:pPr>
      <w:r>
        <w:rPr>
          <w:rFonts w:hint="default"/>
          <w:b w:val="0"/>
          <w:bCs/>
          <w:sz w:val="24"/>
          <w:szCs w:val="24"/>
          <w:rtl w:val="0"/>
          <w:lang w:val="en-IN"/>
        </w:rPr>
        <w:t>Enter Quantity</w:t>
      </w:r>
    </w:p>
    <w:p>
      <w:pPr>
        <w:rPr>
          <w:rFonts w:hint="default"/>
          <w:b w:val="0"/>
          <w:bCs/>
          <w:sz w:val="24"/>
          <w:szCs w:val="24"/>
          <w:rtl w:val="0"/>
          <w:lang w:val="en-IN"/>
        </w:rPr>
      </w:pPr>
      <w:r>
        <w:rPr>
          <w:rFonts w:hint="default"/>
          <w:b w:val="0"/>
          <w:bCs/>
          <w:sz w:val="24"/>
          <w:szCs w:val="24"/>
          <w:rtl w:val="0"/>
          <w:lang w:val="en-IN"/>
        </w:rPr>
        <w:t>Click Add Bill Button&gt;</w:t>
      </w:r>
    </w:p>
    <w:p>
      <w:pPr>
        <w:rPr>
          <w:b/>
          <w:sz w:val="24"/>
          <w:szCs w:val="24"/>
          <w:rtl w:val="0"/>
        </w:rPr>
      </w:pPr>
    </w:p>
    <w:p>
      <w:pPr>
        <w:rPr>
          <w:b/>
          <w:sz w:val="24"/>
          <w:szCs w:val="24"/>
        </w:rPr>
      </w:pPr>
      <w:r>
        <w:rPr>
          <w:b/>
          <w:sz w:val="24"/>
          <w:szCs w:val="24"/>
          <w:rtl w:val="0"/>
        </w:rPr>
        <w:t>Expected Result:</w:t>
      </w:r>
    </w:p>
    <w:p>
      <w:pPr>
        <w:rPr>
          <w:rFonts w:hint="default"/>
          <w:b w:val="0"/>
          <w:bCs w:val="0"/>
          <w:i w:val="0"/>
          <w:iCs/>
          <w:color w:val="auto"/>
          <w:sz w:val="24"/>
          <w:szCs w:val="24"/>
          <w:rtl w:val="0"/>
          <w:lang w:val="en-IN"/>
        </w:rPr>
      </w:pPr>
      <w:r>
        <w:rPr>
          <w:b w:val="0"/>
          <w:bCs w:val="0"/>
          <w:i w:val="0"/>
          <w:iCs/>
          <w:color w:val="auto"/>
          <w:sz w:val="24"/>
          <w:szCs w:val="24"/>
          <w:rtl w:val="0"/>
        </w:rPr>
        <w:t>Successful</w:t>
      </w:r>
      <w:r>
        <w:rPr>
          <w:rFonts w:hint="default"/>
          <w:b w:val="0"/>
          <w:bCs w:val="0"/>
          <w:i w:val="0"/>
          <w:iCs/>
          <w:color w:val="auto"/>
          <w:sz w:val="24"/>
          <w:szCs w:val="24"/>
          <w:rtl w:val="0"/>
          <w:lang w:val="en-IN"/>
        </w:rPr>
        <w:t>ly</w:t>
      </w:r>
      <w:r>
        <w:rPr>
          <w:b w:val="0"/>
          <w:bCs w:val="0"/>
          <w:i w:val="0"/>
          <w:iCs/>
          <w:color w:val="auto"/>
          <w:sz w:val="24"/>
          <w:szCs w:val="24"/>
          <w:rtl w:val="0"/>
        </w:rPr>
        <w:t xml:space="preserve"> </w:t>
      </w:r>
      <w:r>
        <w:rPr>
          <w:rFonts w:hint="default"/>
          <w:b w:val="0"/>
          <w:bCs w:val="0"/>
          <w:i w:val="0"/>
          <w:iCs/>
          <w:color w:val="auto"/>
          <w:sz w:val="24"/>
          <w:szCs w:val="24"/>
          <w:rtl w:val="0"/>
          <w:lang w:val="en-IN"/>
        </w:rPr>
        <w:t>Added to Bill</w:t>
      </w:r>
      <w:r>
        <w:rPr>
          <w:b w:val="0"/>
          <w:bCs w:val="0"/>
          <w:i w:val="0"/>
          <w:iCs/>
          <w:color w:val="auto"/>
          <w:sz w:val="24"/>
          <w:szCs w:val="24"/>
          <w:rtl w:val="0"/>
        </w:rPr>
        <w:t>&gt;</w:t>
      </w:r>
      <w:r>
        <w:rPr>
          <w:rFonts w:hint="default"/>
          <w:b w:val="0"/>
          <w:bCs w:val="0"/>
          <w:i w:val="0"/>
          <w:iCs/>
          <w:color w:val="auto"/>
          <w:sz w:val="24"/>
          <w:szCs w:val="24"/>
          <w:rtl w:val="0"/>
          <w:lang w:val="en-IN"/>
        </w:rPr>
        <w:t>The selected Medicine is now added to bill and its available quantity is now reduced and it will show a pop-up “Medicine Updated Successfully”.</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Not Available&gt;The required quantity is more than available quantity so it will show a pop-up “Required Quantity is not available”.</w:t>
      </w:r>
    </w:p>
    <w:p>
      <w:pPr>
        <w:rPr>
          <w:rFonts w:hint="default"/>
          <w:b w:val="0"/>
          <w:bCs w:val="0"/>
          <w:i w:val="0"/>
          <w:iCs/>
          <w:color w:val="auto"/>
          <w:sz w:val="24"/>
          <w:szCs w:val="24"/>
          <w:rtl w:val="0"/>
          <w:lang w:val="en-IN"/>
        </w:rPr>
      </w:pPr>
      <w:r>
        <w:rPr>
          <w:rFonts w:hint="default"/>
          <w:b w:val="0"/>
          <w:bCs w:val="0"/>
          <w:i w:val="0"/>
          <w:iCs/>
          <w:color w:val="auto"/>
          <w:sz w:val="24"/>
          <w:szCs w:val="24"/>
          <w:rtl w:val="0"/>
          <w:lang w:val="en-IN"/>
        </w:rPr>
        <w:t>Incomplete&gt;If  quantity or medicine name is empty than it will show a pop-up “ Missing Information”.</w:t>
      </w:r>
    </w:p>
    <w:p>
      <w:pPr>
        <w:rPr>
          <w:rFonts w:hint="default"/>
          <w:b w:val="0"/>
          <w:bCs w:val="0"/>
          <w:i w:val="0"/>
          <w:iCs/>
          <w:color w:val="auto"/>
          <w:sz w:val="24"/>
          <w:szCs w:val="24"/>
          <w:rtl w:val="0"/>
          <w:lang w:val="en-IN"/>
        </w:rPr>
      </w:pPr>
    </w:p>
    <w:p>
      <w:pPr>
        <w:rPr>
          <w:b/>
          <w:sz w:val="24"/>
          <w:szCs w:val="24"/>
          <w:rtl w:val="0"/>
        </w:rPr>
      </w:pPr>
      <w:r>
        <w:rPr>
          <w:b/>
          <w:sz w:val="24"/>
          <w:szCs w:val="24"/>
          <w:rtl w:val="0"/>
        </w:rPr>
        <w:t>Post Condition:</w:t>
      </w:r>
    </w:p>
    <w:p>
      <w:pPr>
        <w:rPr>
          <w:rFonts w:hint="default"/>
          <w:b/>
          <w:sz w:val="24"/>
          <w:szCs w:val="24"/>
          <w:rtl w:val="0"/>
          <w:lang w:val="en-IN"/>
        </w:rPr>
      </w:pPr>
      <w:r>
        <w:rPr>
          <w:rFonts w:hint="default"/>
          <w:b w:val="0"/>
          <w:bCs w:val="0"/>
          <w:i w:val="0"/>
          <w:iCs/>
          <w:color w:val="auto"/>
          <w:sz w:val="24"/>
          <w:szCs w:val="24"/>
          <w:lang w:val="en-IN"/>
        </w:rPr>
        <w:t xml:space="preserve">The selected medicinename , medicine id ,its quantity and total amount(price of medicine * quantity) is now added to our bill if there is no error. </w:t>
      </w:r>
    </w:p>
    <w:p>
      <w:pPr>
        <w:pStyle w:val="2"/>
        <w:rPr>
          <w:sz w:val="32"/>
          <w:szCs w:val="32"/>
        </w:rPr>
      </w:pPr>
      <w:bookmarkStart w:id="37" w:name="_heading=h.z4o9cmduz4k2" w:colFirst="0" w:colLast="0"/>
      <w:bookmarkEnd w:id="37"/>
      <w:r>
        <w:rPr>
          <w:sz w:val="32"/>
          <w:szCs w:val="32"/>
          <w:rtl w:val="0"/>
        </w:rPr>
        <w:t>References</w:t>
      </w:r>
    </w:p>
    <w:p>
      <w:pPr>
        <w:numPr>
          <w:ilvl w:val="0"/>
          <w:numId w:val="10"/>
        </w:numPr>
        <w:tabs>
          <w:tab w:val="left" w:pos="1273"/>
        </w:tabs>
        <w:spacing w:line="272" w:lineRule="auto"/>
        <w:ind w:left="880" w:leftChars="0" w:right="1460" w:rightChars="0"/>
        <w:rPr>
          <w:rFonts w:ascii="Arial" w:hAnsi="Arial" w:eastAsia="Arial"/>
          <w:color w:val="0563C1"/>
          <w:sz w:val="24"/>
          <w:u w:val="single"/>
        </w:rPr>
      </w:pPr>
      <w:r>
        <w:rPr>
          <w:rFonts w:ascii="Arial" w:hAnsi="Arial" w:eastAsia="Arial"/>
          <w:sz w:val="24"/>
        </w:rPr>
        <w:t xml:space="preserve">The Definitive Guide to Java Swing Third Edition JOHN ZUKOWSKI , </w:t>
      </w:r>
      <w:r>
        <w:fldChar w:fldCharType="begin"/>
      </w:r>
      <w:r>
        <w:instrText xml:space="preserve"> HYPERLINK "https://www.cs.buap.mx/~ygalicia/Libros/JavaSwing.pdf" </w:instrText>
      </w:r>
      <w:r>
        <w:fldChar w:fldCharType="separate"/>
      </w:r>
      <w:r>
        <w:rPr>
          <w:rFonts w:ascii="Arial" w:hAnsi="Arial" w:eastAsia="Arial"/>
          <w:color w:val="0563C1"/>
          <w:sz w:val="24"/>
          <w:u w:val="single"/>
        </w:rPr>
        <w:t>https://www.cs.buap.mx/~ygalicia/Libros/JavaSwing.pdf</w:t>
      </w:r>
      <w:r>
        <w:fldChar w:fldCharType="end"/>
      </w:r>
    </w:p>
    <w:p>
      <w:pPr>
        <w:numPr>
          <w:ilvl w:val="0"/>
          <w:numId w:val="10"/>
        </w:numPr>
        <w:tabs>
          <w:tab w:val="left" w:pos="1240"/>
        </w:tabs>
        <w:spacing w:line="0" w:lineRule="atLeast"/>
        <w:ind w:left="880" w:leftChars="0" w:firstLine="0" w:firstLineChars="0"/>
      </w:pPr>
      <w:r>
        <w:rPr>
          <w:rFonts w:ascii="Arial" w:hAnsi="Arial" w:eastAsia="Arial"/>
          <w:sz w:val="24"/>
        </w:rPr>
        <w:t>For oops concept:  https://www.javatpoint.com/java-oops-concepts</w:t>
      </w:r>
    </w:p>
    <w:sectPr>
      <w:headerReference r:id="rId5" w:type="default"/>
      <w:footerReference r:id="rId7" w:type="default"/>
      <w:headerReference r:id="rId6" w:type="even"/>
      <w:pgSz w:w="11906" w:h="16838"/>
      <w:pgMar w:top="850" w:right="850" w:bottom="850" w:left="126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libri">
    <w:panose1 w:val="020F0502020204030204"/>
    <w:charset w:val="86"/>
    <w:family w:val="swiss"/>
    <w:pitch w:val="default"/>
    <w:sig w:usb0="E4002EFF" w:usb1="C200247B" w:usb2="00000009" w:usb3="00000000" w:csb0="200001FF" w:csb1="00000000"/>
  </w:font>
  <w:font w:name="Times">
    <w:altName w:val="SimSun"/>
    <w:panose1 w:val="02020603050405020304"/>
    <w:charset w:val="86"/>
    <w:family w:val="roman"/>
    <w:pitch w:val="default"/>
    <w:sig w:usb0="00000000" w:usb1="00000000" w:usb2="00000009" w:usb3="00000000" w:csb0="000001FF" w:csb1="00000000"/>
  </w:font>
  <w:font w:name="Trebuchet MS">
    <w:panose1 w:val="020B0603020202020204"/>
    <w:charset w:val="00"/>
    <w:family w:val="auto"/>
    <w:pitch w:val="default"/>
    <w:sig w:usb0="00000687" w:usb1="00000000" w:usb2="00000000" w:usb3="00000000" w:csb0="2000009F" w:csb1="00000000"/>
  </w:font>
  <w:font w:name="Wide Latin">
    <w:panose1 w:val="020A0A07050505020404"/>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b/>
        <w:i/>
        <w:sz w:val="20"/>
        <w:szCs w:val="20"/>
      </w:rPr>
    </w:pPr>
  </w:p>
  <w:p>
    <w:pPr>
      <w:jc w:val="center"/>
      <w:rPr>
        <w:b/>
        <w:i/>
        <w:sz w:val="20"/>
        <w:szCs w:val="20"/>
      </w:rPr>
    </w:pPr>
    <w:r>
      <w:rPr>
        <w:rFonts w:hint="default"/>
        <w:b/>
        <w:i/>
        <w:sz w:val="20"/>
        <w:szCs w:val="20"/>
        <w:rtl w:val="0"/>
        <w:lang w:val="en-US"/>
      </w:rPr>
      <w:t>November 1</w:t>
    </w:r>
    <w:r>
      <w:rPr>
        <w:rFonts w:hint="default"/>
        <w:b/>
        <w:i/>
        <w:sz w:val="20"/>
        <w:szCs w:val="20"/>
        <w:rtl w:val="0"/>
        <w:lang w:val="en-IN"/>
      </w:rPr>
      <w:t>4</w:t>
    </w:r>
    <w:r>
      <w:rPr>
        <w:rFonts w:hint="default"/>
        <w:b/>
        <w:i/>
        <w:sz w:val="20"/>
        <w:szCs w:val="20"/>
        <w:rtl w:val="0"/>
        <w:lang w:val="en-US"/>
      </w:rPr>
      <w:t>,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i/>
      </w:rPr>
    </w:pPr>
    <w:r>
      <w:rPr>
        <w:b/>
        <w:i/>
        <w:sz w:val="20"/>
        <w:szCs w:val="20"/>
        <w:rtl w:val="0"/>
      </w:rPr>
      <w:t xml:space="preserve">Design Document - Team </w:t>
    </w:r>
    <w:r>
      <w:rPr>
        <w:rFonts w:hint="default"/>
        <w:b/>
        <w:i/>
        <w:sz w:val="20"/>
        <w:szCs w:val="20"/>
        <w:rtl w:val="0"/>
        <w:lang w:val="en-US"/>
      </w:rPr>
      <w:t>2</w:t>
    </w:r>
    <w:r>
      <w:rPr>
        <w:rFonts w:hint="default"/>
        <w:b/>
        <w:i/>
        <w:sz w:val="20"/>
        <w:szCs w:val="20"/>
        <w:rtl w:val="0"/>
        <w:lang w:val="en-IN"/>
      </w:rPr>
      <w:t>1</w:t>
    </w:r>
    <w:r>
      <w:rPr>
        <w:b/>
        <w:i/>
        <w:rtl w:val="0"/>
      </w:rPr>
      <w:t xml:space="preserve">                      </w:t>
    </w:r>
    <w:r>
      <w:rPr>
        <w:b/>
        <w:i/>
        <w:sz w:val="20"/>
        <w:szCs w:val="20"/>
        <w:rtl w:val="0"/>
      </w:rPr>
      <w:t xml:space="preserve">  </w:t>
    </w:r>
    <w:r>
      <w:rPr>
        <w:b/>
        <w:i/>
        <w:sz w:val="20"/>
        <w:szCs w:val="20"/>
      </w:rPr>
      <w:fldChar w:fldCharType="begin"/>
    </w:r>
    <w:r>
      <w:rPr>
        <w:b/>
        <w:i/>
        <w:sz w:val="20"/>
        <w:szCs w:val="20"/>
      </w:rPr>
      <w:instrText xml:space="preserve">PAGE</w:instrText>
    </w:r>
    <w:r>
      <w:rPr>
        <w:b/>
        <w:i/>
        <w:sz w:val="20"/>
        <w:szCs w:val="20"/>
      </w:rPr>
      <w:fldChar w:fldCharType="separate"/>
    </w:r>
    <w:r>
      <w:rPr>
        <w:b/>
        <w:i/>
        <w:sz w:val="20"/>
        <w:szCs w:val="20"/>
      </w:rPr>
      <w:fldChar w:fldCharType="end"/>
    </w:r>
    <w:r>
      <w:rPr>
        <w:b/>
        <w:i/>
        <w:rtl w:val="0"/>
      </w:rPr>
      <w:t xml:space="preserve">                             </w:t>
    </w:r>
    <w:r>
      <w:rPr>
        <w:rFonts w:hint="default"/>
        <w:b/>
        <w:i/>
        <w:sz w:val="20"/>
        <w:szCs w:val="20"/>
        <w:rtl w:val="0"/>
        <w:lang w:val="en-US"/>
      </w:rPr>
      <w:t>Pharmacy Management System</w:t>
    </w:r>
    <w:r>
      <w:rPr>
        <w:b/>
        <w:i/>
        <w:rtl w:val="0"/>
      </w:rPr>
      <w:t xml:space="preserve">               </w:t>
    </w:r>
  </w:p>
  <w:p>
    <w:pPr>
      <w:rPr>
        <w:b/>
        <w:i/>
      </w:rPr>
    </w:pPr>
  </w:p>
  <w:p>
    <w:pPr>
      <w:rPr>
        <w:b/>
        <w:i/>
        <w:sz w:val="20"/>
        <w:szCs w:val="20"/>
      </w:rPr>
    </w:pPr>
    <w:r>
      <w:rPr>
        <w:b/>
        <w:i/>
        <w:rtl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54B4BD"/>
    <w:multiLevelType w:val="singleLevel"/>
    <w:tmpl w:val="A554B4BD"/>
    <w:lvl w:ilvl="0" w:tentative="0">
      <w:start w:val="1"/>
      <w:numFmt w:val="decimal"/>
      <w:suff w:val="space"/>
      <w:lvlText w:val="%1."/>
      <w:lvlJc w:val="left"/>
      <w:rPr>
        <w:rFonts w:hint="default" w:ascii="Arial" w:hAnsi="Arial" w:cs="Arial"/>
        <w:sz w:val="24"/>
        <w:szCs w:val="24"/>
      </w:rPr>
    </w:lvl>
  </w:abstractNum>
  <w:abstractNum w:abstractNumId="1">
    <w:nsid w:val="CD771121"/>
    <w:multiLevelType w:val="multilevel"/>
    <w:tmpl w:val="CD77112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0000001"/>
    <w:multiLevelType w:val="multilevel"/>
    <w:tmpl w:val="00000001"/>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0000002"/>
    <w:multiLevelType w:val="multilevel"/>
    <w:tmpl w:val="00000002"/>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4">
    <w:nsid w:val="00000003"/>
    <w:multiLevelType w:val="multilevel"/>
    <w:tmpl w:val="00000003"/>
    <w:lvl w:ilvl="0" w:tentative="0">
      <w:start w:val="1"/>
      <w:numFmt w:val="decimal"/>
      <w:lvlText w:val="%1"/>
      <w:lvlJc w:val="left"/>
    </w:lvl>
    <w:lvl w:ilvl="1" w:tentative="0">
      <w:start w:val="1"/>
      <w:numFmt w:val="decimal"/>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5">
    <w:nsid w:val="00000004"/>
    <w:multiLevelType w:val="multilevel"/>
    <w:tmpl w:val="00000004"/>
    <w:lvl w:ilvl="0" w:tentative="0">
      <w:start w:val="2"/>
      <w:numFmt w:val="decimal"/>
      <w:lvlText w:val="%1."/>
      <w:lvlJc w:val="left"/>
    </w:lvl>
    <w:lvl w:ilvl="1" w:tentative="0">
      <w:start w:val="1"/>
      <w:numFmt w:val="decimal"/>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6">
    <w:nsid w:val="00000005"/>
    <w:multiLevelType w:val="multilevel"/>
    <w:tmpl w:val="00000005"/>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7">
    <w:nsid w:val="0053208E"/>
    <w:multiLevelType w:val="multilevel"/>
    <w:tmpl w:val="0053208E"/>
    <w:lvl w:ilvl="0" w:tentative="0">
      <w:start w:val="1"/>
      <w:numFmt w:val="decimal"/>
      <w:lvlText w:val="%1."/>
      <w:lvlJc w:val="left"/>
      <w:pPr>
        <w:ind w:left="720" w:hanging="72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04229841"/>
    <w:multiLevelType w:val="multilevel"/>
    <w:tmpl w:val="0422984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1C7F0F1"/>
    <w:multiLevelType w:val="singleLevel"/>
    <w:tmpl w:val="51C7F0F1"/>
    <w:lvl w:ilvl="0" w:tentative="0">
      <w:start w:val="1"/>
      <w:numFmt w:val="decimal"/>
      <w:suff w:val="space"/>
      <w:lvlText w:val="%1."/>
      <w:lvlJc w:val="left"/>
      <w:rPr>
        <w:rFonts w:hint="default"/>
        <w:color w:val="auto"/>
      </w:rPr>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1"/>
  </w:num>
  <w:num w:numId="8">
    <w:abstractNumId w:val="0"/>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8C6543B"/>
    <w:rsid w:val="24A53753"/>
    <w:rsid w:val="263464D6"/>
    <w:rsid w:val="29D7556D"/>
    <w:rsid w:val="2F0C5C76"/>
    <w:rsid w:val="43926D15"/>
    <w:rsid w:val="46FF4034"/>
    <w:rsid w:val="49D767AB"/>
    <w:rsid w:val="4B213DC5"/>
    <w:rsid w:val="4B3D39E3"/>
    <w:rsid w:val="54B326E3"/>
    <w:rsid w:val="6ABA6672"/>
    <w:rsid w:val="6D153EC3"/>
    <w:rsid w:val="6D4B4C12"/>
    <w:rsid w:val="6EEF7CDA"/>
    <w:rsid w:val="70B07280"/>
    <w:rsid w:val="74A76A3F"/>
    <w:rsid w:val="74D47A9C"/>
    <w:rsid w:val="770608C7"/>
    <w:rsid w:val="7DB138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3"/>
    <w:unhideWhenUsed/>
    <w:qFormat/>
    <w:uiPriority w:val="99"/>
    <w:pPr>
      <w:tabs>
        <w:tab w:val="center" w:pos="4513"/>
        <w:tab w:val="right" w:pos="9026"/>
      </w:tabs>
      <w:spacing w:line="240" w:lineRule="auto"/>
    </w:pPr>
  </w:style>
  <w:style w:type="paragraph" w:styleId="11">
    <w:name w:val="header"/>
    <w:basedOn w:val="1"/>
    <w:link w:val="22"/>
    <w:unhideWhenUsed/>
    <w:qFormat/>
    <w:uiPriority w:val="99"/>
    <w:pPr>
      <w:tabs>
        <w:tab w:val="center" w:pos="4513"/>
        <w:tab w:val="right" w:pos="9026"/>
      </w:tabs>
      <w:spacing w:line="240" w:lineRule="auto"/>
    </w:p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10"/>
    <w:pPr>
      <w:keepNext/>
      <w:keepLines/>
      <w:spacing w:after="60"/>
    </w:pPr>
    <w:rPr>
      <w:sz w:val="52"/>
      <w:szCs w:val="52"/>
    </w:rPr>
  </w:style>
  <w:style w:type="table" w:customStyle="1" w:styleId="14">
    <w:name w:val="Table Normal1"/>
    <w:qFormat/>
    <w:uiPriority w:val="0"/>
  </w:style>
  <w:style w:type="table" w:customStyle="1" w:styleId="15">
    <w:name w:val="_Style 20"/>
    <w:basedOn w:val="14"/>
    <w:qFormat/>
    <w:uiPriority w:val="0"/>
    <w:tblPr>
      <w:tblCellMar>
        <w:top w:w="100" w:type="dxa"/>
        <w:left w:w="100" w:type="dxa"/>
        <w:bottom w:w="100" w:type="dxa"/>
        <w:right w:w="100" w:type="dxa"/>
      </w:tblCellMar>
    </w:tblPr>
  </w:style>
  <w:style w:type="table" w:customStyle="1" w:styleId="16">
    <w:name w:val="_Style 21"/>
    <w:basedOn w:val="14"/>
    <w:qFormat/>
    <w:uiPriority w:val="0"/>
    <w:tblPr>
      <w:tblCellMar>
        <w:top w:w="100" w:type="dxa"/>
        <w:left w:w="100" w:type="dxa"/>
        <w:bottom w:w="100" w:type="dxa"/>
        <w:right w:w="100" w:type="dxa"/>
      </w:tblCellMar>
    </w:tblPr>
  </w:style>
  <w:style w:type="table" w:customStyle="1" w:styleId="17">
    <w:name w:val="_Style 22"/>
    <w:basedOn w:val="14"/>
    <w:qFormat/>
    <w:uiPriority w:val="0"/>
    <w:tblPr>
      <w:tblCellMar>
        <w:top w:w="100" w:type="dxa"/>
        <w:left w:w="100" w:type="dxa"/>
        <w:bottom w:w="100" w:type="dxa"/>
        <w:right w:w="100" w:type="dxa"/>
      </w:tblCellMar>
    </w:tblPr>
  </w:style>
  <w:style w:type="table" w:customStyle="1" w:styleId="18">
    <w:name w:val="_Style 23"/>
    <w:basedOn w:val="14"/>
    <w:qFormat/>
    <w:uiPriority w:val="0"/>
    <w:tblPr>
      <w:tblCellMar>
        <w:top w:w="100" w:type="dxa"/>
        <w:left w:w="100" w:type="dxa"/>
        <w:bottom w:w="100" w:type="dxa"/>
        <w:right w:w="100" w:type="dxa"/>
      </w:tblCellMar>
    </w:tblPr>
  </w:style>
  <w:style w:type="table" w:customStyle="1" w:styleId="19">
    <w:name w:val="_Style 24"/>
    <w:basedOn w:val="14"/>
    <w:qFormat/>
    <w:uiPriority w:val="0"/>
    <w:tblPr>
      <w:tblCellMar>
        <w:top w:w="100" w:type="dxa"/>
        <w:left w:w="100" w:type="dxa"/>
        <w:bottom w:w="100" w:type="dxa"/>
        <w:right w:w="100" w:type="dxa"/>
      </w:tblCellMar>
    </w:tblPr>
  </w:style>
  <w:style w:type="table" w:customStyle="1" w:styleId="20">
    <w:name w:val="_Style 25"/>
    <w:basedOn w:val="14"/>
    <w:qFormat/>
    <w:uiPriority w:val="0"/>
    <w:tblPr>
      <w:tblCellMar>
        <w:top w:w="100" w:type="dxa"/>
        <w:left w:w="100" w:type="dxa"/>
        <w:bottom w:w="100" w:type="dxa"/>
        <w:right w:w="100" w:type="dxa"/>
      </w:tblCellMar>
    </w:tblPr>
  </w:style>
  <w:style w:type="table" w:customStyle="1" w:styleId="21">
    <w:name w:val="_Style 26"/>
    <w:basedOn w:val="14"/>
    <w:qFormat/>
    <w:uiPriority w:val="0"/>
    <w:tblPr>
      <w:tblCellMar>
        <w:top w:w="100" w:type="dxa"/>
        <w:left w:w="100" w:type="dxa"/>
        <w:bottom w:w="100" w:type="dxa"/>
        <w:right w:w="100" w:type="dxa"/>
      </w:tblCellMar>
    </w:tblPr>
  </w:style>
  <w:style w:type="character" w:customStyle="1" w:styleId="22">
    <w:name w:val="Header Char"/>
    <w:basedOn w:val="8"/>
    <w:link w:val="11"/>
    <w:qFormat/>
    <w:uiPriority w:val="99"/>
  </w:style>
  <w:style w:type="character" w:customStyle="1" w:styleId="23">
    <w:name w:val="Footer Char"/>
    <w:basedOn w:val="8"/>
    <w:link w:val="10"/>
    <w:qFormat/>
    <w:uiPriority w:val="99"/>
  </w:style>
  <w:style w:type="table" w:customStyle="1" w:styleId="24">
    <w:name w:val="_Style 32"/>
    <w:basedOn w:val="14"/>
    <w:qFormat/>
    <w:uiPriority w:val="0"/>
    <w:tblPr>
      <w:tblCellMar>
        <w:top w:w="100" w:type="dxa"/>
        <w:left w:w="100" w:type="dxa"/>
        <w:bottom w:w="100" w:type="dxa"/>
        <w:right w:w="100" w:type="dxa"/>
      </w:tblCellMar>
    </w:tblPr>
  </w:style>
  <w:style w:type="table" w:customStyle="1" w:styleId="25">
    <w:name w:val="_Style 33"/>
    <w:basedOn w:val="14"/>
    <w:qFormat/>
    <w:uiPriority w:val="0"/>
    <w:tblPr>
      <w:tblCellMar>
        <w:top w:w="100" w:type="dxa"/>
        <w:left w:w="100" w:type="dxa"/>
        <w:bottom w:w="100" w:type="dxa"/>
        <w:right w:w="100" w:type="dxa"/>
      </w:tblCellMar>
    </w:tblPr>
  </w:style>
  <w:style w:type="table" w:customStyle="1" w:styleId="26">
    <w:name w:val="_Style 34"/>
    <w:basedOn w:val="14"/>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oRROb/Sp/hKdrPwmnkoWBW0Hi7A==">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37</Pages>
  <Words>3344</Words>
  <Characters>17997</Characters>
  <TotalTime>11</TotalTime>
  <ScaleCrop>false</ScaleCrop>
  <LinksUpToDate>false</LinksUpToDate>
  <CharactersWithSpaces>34872</CharactersWithSpaces>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2022-02-14T05:57:00Z</dcterms:created>
  <dc:creator>Dikshant</dc:creator>
  <cp:lastModifiedBy>dk Bisht</cp:lastModifiedBy>
  <dcterms:modified xsi:type="dcterms:W3CDTF">2022-11-14T20:31:53Z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4E5428E267F7448CBE1EBC7168A4862D</vt:lpwstr>
  </property>
</Properties>
</file>